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B5EF" w14:textId="77777777" w:rsidR="000E2922" w:rsidRPr="00281CEB" w:rsidRDefault="00304DB1" w:rsidP="0044339C">
      <w:pPr>
        <w:pStyle w:val="divname"/>
        <w:spacing w:line="240" w:lineRule="auto"/>
        <w:rPr>
          <w:rFonts w:asciiTheme="minorHAnsi" w:eastAsia="Century Gothic" w:hAnsiTheme="minorHAnsi" w:cstheme="minorHAnsi"/>
          <w:sz w:val="40"/>
          <w:szCs w:val="40"/>
        </w:rPr>
      </w:pPr>
      <w:bookmarkStart w:id="0" w:name="_Hlk192452495"/>
      <w:r w:rsidRPr="00281CEB">
        <w:rPr>
          <w:rStyle w:val="span"/>
          <w:rFonts w:asciiTheme="minorHAnsi" w:eastAsia="Century Gothic" w:hAnsiTheme="minorHAnsi" w:cstheme="minorHAnsi"/>
          <w:sz w:val="40"/>
          <w:szCs w:val="40"/>
        </w:rPr>
        <w:t>Akshay</w:t>
      </w:r>
      <w:r w:rsidRPr="00281CEB">
        <w:rPr>
          <w:rFonts w:asciiTheme="minorHAnsi" w:eastAsia="Century Gothic" w:hAnsiTheme="minorHAnsi" w:cstheme="minorHAnsi"/>
          <w:sz w:val="40"/>
          <w:szCs w:val="40"/>
        </w:rPr>
        <w:t xml:space="preserve"> </w:t>
      </w:r>
      <w:r w:rsidRPr="00281CEB">
        <w:rPr>
          <w:rStyle w:val="span"/>
          <w:rFonts w:asciiTheme="minorHAnsi" w:eastAsia="Century Gothic" w:hAnsiTheme="minorHAnsi" w:cstheme="minorHAnsi"/>
          <w:sz w:val="40"/>
          <w:szCs w:val="40"/>
        </w:rPr>
        <w:t>Shetty</w:t>
      </w:r>
    </w:p>
    <w:p w14:paraId="5E68F178" w14:textId="65F4B7DD" w:rsidR="000E2922" w:rsidRPr="00A4589C" w:rsidRDefault="00375957" w:rsidP="0044339C">
      <w:pPr>
        <w:pStyle w:val="divdocumentulli"/>
        <w:spacing w:line="240" w:lineRule="auto"/>
        <w:ind w:left="460"/>
        <w:rPr>
          <w:rFonts w:asciiTheme="minorHAnsi" w:eastAsia="Century Gothic" w:hAnsiTheme="minorHAnsi" w:cstheme="minorHAnsi"/>
          <w:color w:val="787878"/>
          <w:sz w:val="22"/>
          <w:szCs w:val="22"/>
        </w:rPr>
      </w:pPr>
      <w:r>
        <w:rPr>
          <w:rStyle w:val="span"/>
          <w:rFonts w:asciiTheme="minorHAnsi" w:eastAsia="Century Gothic" w:hAnsiTheme="minorHAnsi" w:cstheme="minorHAnsi"/>
          <w:color w:val="787878"/>
          <w:sz w:val="20"/>
          <w:szCs w:val="20"/>
        </w:rPr>
        <w:t xml:space="preserve">   </w:t>
      </w:r>
      <w:hyperlink r:id="rId5" w:history="1">
        <w:r w:rsidR="00321CAA" w:rsidRPr="00A4589C">
          <w:rPr>
            <w:rStyle w:val="Hyperlink"/>
            <w:rFonts w:asciiTheme="minorHAnsi" w:eastAsia="Century Gothic" w:hAnsiTheme="minorHAnsi" w:cstheme="minorHAnsi"/>
            <w:sz w:val="22"/>
            <w:szCs w:val="22"/>
          </w:rPr>
          <w:t>subamshetty@gmail.com</w:t>
        </w:r>
      </w:hyperlink>
      <w:r w:rsidR="00321CAA" w:rsidRPr="00A4589C">
        <w:rPr>
          <w:rStyle w:val="span"/>
          <w:rFonts w:asciiTheme="minorHAnsi" w:eastAsia="Century Gothic" w:hAnsiTheme="minorHAnsi" w:cstheme="minorHAnsi"/>
          <w:color w:val="787878"/>
          <w:sz w:val="22"/>
          <w:szCs w:val="22"/>
        </w:rPr>
        <w:t xml:space="preserve"> </w:t>
      </w:r>
      <w:r w:rsidRPr="00A4589C">
        <w:rPr>
          <w:rStyle w:val="span"/>
          <w:rFonts w:asciiTheme="minorHAnsi" w:eastAsia="Century Gothic" w:hAnsiTheme="minorHAnsi" w:cstheme="minorHAnsi"/>
          <w:color w:val="787878"/>
          <w:sz w:val="22"/>
          <w:szCs w:val="22"/>
        </w:rPr>
        <w:t xml:space="preserve"> | (437)-425-1674</w:t>
      </w:r>
      <w:r w:rsidRPr="00A4589C">
        <w:rPr>
          <w:rFonts w:asciiTheme="minorHAnsi" w:eastAsia="Century Gothic" w:hAnsiTheme="minorHAnsi" w:cstheme="minorHAnsi"/>
          <w:color w:val="787878"/>
          <w:sz w:val="22"/>
          <w:szCs w:val="22"/>
        </w:rPr>
        <w:t xml:space="preserve"> |</w:t>
      </w:r>
      <w:r w:rsidR="00321CAA" w:rsidRPr="00A4589C">
        <w:rPr>
          <w:rFonts w:asciiTheme="minorHAnsi" w:eastAsia="Century Gothic" w:hAnsiTheme="minorHAnsi" w:cstheme="minorHAnsi"/>
          <w:color w:val="787878"/>
          <w:sz w:val="22"/>
          <w:szCs w:val="22"/>
        </w:rPr>
        <w:t xml:space="preserve">  </w:t>
      </w:r>
      <w:hyperlink r:id="rId6" w:history="1">
        <w:r w:rsidR="00321CAA" w:rsidRPr="00A4589C">
          <w:rPr>
            <w:rStyle w:val="Hyperlink"/>
            <w:rFonts w:asciiTheme="minorHAnsi" w:eastAsia="Century Gothic" w:hAnsiTheme="minorHAnsi" w:cstheme="minorHAnsi"/>
            <w:sz w:val="22"/>
            <w:szCs w:val="22"/>
          </w:rPr>
          <w:t>https://www.linkedin.com/in/shetty-subam</w:t>
        </w:r>
      </w:hyperlink>
      <w:r w:rsidR="00940063" w:rsidRPr="00A4589C">
        <w:rPr>
          <w:sz w:val="22"/>
          <w:szCs w:val="22"/>
        </w:rPr>
        <w:t xml:space="preserve"> | </w:t>
      </w:r>
      <w:hyperlink r:id="rId7" w:history="1">
        <w:r w:rsidR="00940063" w:rsidRPr="00A4589C">
          <w:rPr>
            <w:rStyle w:val="Hyperlink"/>
            <w:sz w:val="22"/>
            <w:szCs w:val="22"/>
          </w:rPr>
          <w:t>Akshay Shetty Portfolio</w:t>
        </w:r>
      </w:hyperlink>
      <w:r w:rsidR="00321CAA" w:rsidRPr="00A4589C">
        <w:rPr>
          <w:rStyle w:val="span"/>
          <w:rFonts w:asciiTheme="minorHAnsi" w:eastAsia="Century Gothic" w:hAnsiTheme="minorHAnsi" w:cstheme="minorHAnsi"/>
          <w:color w:val="787878"/>
          <w:sz w:val="22"/>
          <w:szCs w:val="22"/>
        </w:rPr>
        <w:t xml:space="preserve"> </w:t>
      </w:r>
      <w:r w:rsidRPr="00A4589C">
        <w:rPr>
          <w:rFonts w:asciiTheme="minorHAnsi" w:eastAsia="Century Gothic" w:hAnsiTheme="minorHAnsi" w:cstheme="minorHAnsi"/>
          <w:color w:val="787878"/>
          <w:sz w:val="22"/>
          <w:szCs w:val="22"/>
        </w:rPr>
        <w:br/>
      </w:r>
      <w:r w:rsidR="0044339C" w:rsidRPr="00A4589C">
        <w:rPr>
          <w:rStyle w:val="span"/>
          <w:rFonts w:asciiTheme="minorHAnsi" w:eastAsia="Century Gothic" w:hAnsiTheme="minorHAnsi" w:cstheme="minorHAnsi"/>
          <w:color w:val="787878"/>
          <w:sz w:val="22"/>
          <w:szCs w:val="22"/>
        </w:rPr>
        <w:t xml:space="preserve">                                                    </w:t>
      </w:r>
      <w:r w:rsidR="00903AA8" w:rsidRPr="00A4589C">
        <w:rPr>
          <w:rStyle w:val="span"/>
          <w:rFonts w:asciiTheme="minorHAnsi" w:eastAsia="Century Gothic" w:hAnsiTheme="minorHAnsi" w:cstheme="minorHAnsi"/>
          <w:color w:val="787878"/>
          <w:sz w:val="22"/>
          <w:szCs w:val="22"/>
        </w:rPr>
        <w:t xml:space="preserve">       </w:t>
      </w:r>
      <w:r w:rsidR="0044339C" w:rsidRPr="00A4589C">
        <w:rPr>
          <w:rStyle w:val="span"/>
          <w:rFonts w:asciiTheme="minorHAnsi" w:eastAsia="Century Gothic" w:hAnsiTheme="minorHAnsi" w:cstheme="minorHAnsi"/>
          <w:color w:val="787878"/>
          <w:sz w:val="22"/>
          <w:szCs w:val="22"/>
        </w:rPr>
        <w:t xml:space="preserve">  </w:t>
      </w:r>
      <w:r w:rsidRPr="00A4589C">
        <w:rPr>
          <w:rStyle w:val="span"/>
          <w:rFonts w:asciiTheme="minorHAnsi" w:eastAsia="Century Gothic" w:hAnsiTheme="minorHAnsi" w:cstheme="minorHAnsi"/>
          <w:color w:val="787878"/>
          <w:sz w:val="22"/>
          <w:szCs w:val="22"/>
        </w:rPr>
        <w:t>Toronto, ON M4Y 3C1</w:t>
      </w:r>
      <w:r w:rsidR="0038519A" w:rsidRPr="00A4589C">
        <w:rPr>
          <w:rStyle w:val="span"/>
          <w:rFonts w:asciiTheme="minorHAnsi" w:eastAsia="Century Gothic" w:hAnsiTheme="minorHAnsi" w:cstheme="minorHAnsi"/>
          <w:color w:val="787878"/>
          <w:sz w:val="22"/>
          <w:szCs w:val="22"/>
        </w:rPr>
        <w:t xml:space="preserve"> (Open to Relocation)</w:t>
      </w:r>
      <w:r w:rsidRPr="00A4589C">
        <w:rPr>
          <w:rFonts w:asciiTheme="minorHAnsi" w:eastAsia="Century Gothic" w:hAnsiTheme="minorHAnsi" w:cstheme="minorHAnsi"/>
          <w:color w:val="787878"/>
          <w:sz w:val="22"/>
          <w:szCs w:val="22"/>
        </w:rPr>
        <w:t xml:space="preserve"> </w:t>
      </w:r>
    </w:p>
    <w:bookmarkEnd w:id="0"/>
    <w:p w14:paraId="0ADE1EF8" w14:textId="7C410E78" w:rsidR="00793740" w:rsidRPr="00A4589C" w:rsidRDefault="00D31073" w:rsidP="0097597D">
      <w:pPr>
        <w:pStyle w:val="divdocumentdivsectiontitle"/>
        <w:pBdr>
          <w:bottom w:val="single" w:sz="8" w:space="8" w:color="DADADA"/>
        </w:pBdr>
        <w:spacing w:before="300" w:after="200" w:line="240" w:lineRule="auto"/>
        <w:jc w:val="center"/>
        <w:rPr>
          <w:rFonts w:asciiTheme="minorHAnsi" w:eastAsia="Century Gothic" w:hAnsiTheme="minorHAnsi" w:cstheme="minorHAnsi"/>
          <w:b/>
          <w:bCs/>
          <w:caps/>
          <w:sz w:val="22"/>
          <w:szCs w:val="22"/>
        </w:rPr>
      </w:pPr>
      <w:r w:rsidRPr="00A4589C">
        <w:rPr>
          <w:rFonts w:asciiTheme="minorHAnsi" w:eastAsia="Century Gothic" w:hAnsiTheme="minorHAnsi" w:cstheme="minorHAnsi"/>
          <w:b/>
          <w:bCs/>
          <w:caps/>
          <w:sz w:val="22"/>
          <w:szCs w:val="22"/>
        </w:rPr>
        <w:t>Personal Summary</w:t>
      </w:r>
    </w:p>
    <w:p w14:paraId="2B6BFEF8" w14:textId="56A0E25B" w:rsidR="00815FCB" w:rsidRDefault="00815FCB" w:rsidP="00815FCB">
      <w:pPr>
        <w:pStyle w:val="divdocumentdivsectiontitle"/>
        <w:spacing w:before="300" w:after="200" w:line="240" w:lineRule="auto"/>
        <w:rPr>
          <w:color w:val="auto"/>
          <w:sz w:val="20"/>
          <w:szCs w:val="20"/>
        </w:rPr>
      </w:pPr>
      <w:r w:rsidRPr="00815FCB">
        <w:rPr>
          <w:color w:val="auto"/>
          <w:sz w:val="20"/>
          <w:szCs w:val="20"/>
        </w:rPr>
        <w:t>Results-driven Project Coordinator with 4+ years of experience supporting ERP implementation, capital, and infrastructure projects across technology and industrial sectors. Skilled in coordinating cross-functional teams, managing project documentation, and facilitating business requirements gathering to align deliverables with organizational objectives. Experienced with SAP, Microsoft Dynamics 365, and Oracle ERP systems, with strong understanding of PMBOK and Agile methodologies. Proficient in MS Project, SharePoint, and Jira.</w:t>
      </w:r>
    </w:p>
    <w:p w14:paraId="32CAF8C7" w14:textId="1AE3ACE1" w:rsidR="000E2922" w:rsidRPr="00A4589C" w:rsidRDefault="00304DB1" w:rsidP="0044339C">
      <w:pPr>
        <w:pStyle w:val="divdocumentdivsectiontitle"/>
        <w:spacing w:before="300" w:after="200" w:line="240" w:lineRule="auto"/>
        <w:jc w:val="center"/>
        <w:rPr>
          <w:rFonts w:asciiTheme="minorHAnsi" w:eastAsia="Century Gothic" w:hAnsiTheme="minorHAnsi" w:cstheme="minorHAnsi"/>
          <w:b/>
          <w:bCs/>
          <w:caps/>
          <w:sz w:val="22"/>
          <w:szCs w:val="22"/>
        </w:rPr>
      </w:pPr>
      <w:r w:rsidRPr="00A4589C">
        <w:rPr>
          <w:rFonts w:asciiTheme="minorHAnsi" w:eastAsia="Century Gothic" w:hAnsiTheme="minorHAnsi" w:cstheme="minorHAnsi"/>
          <w:b/>
          <w:bCs/>
          <w:caps/>
          <w:sz w:val="22"/>
          <w:szCs w:val="22"/>
        </w:rPr>
        <w:t>Technical Skills</w:t>
      </w:r>
    </w:p>
    <w:tbl>
      <w:tblPr>
        <w:tblStyle w:val="divdocumenttable"/>
        <w:tblW w:w="0" w:type="auto"/>
        <w:tblLayout w:type="fixed"/>
        <w:tblCellMar>
          <w:left w:w="0" w:type="dxa"/>
          <w:right w:w="0" w:type="dxa"/>
        </w:tblCellMar>
        <w:tblLook w:val="05E0" w:firstRow="1" w:lastRow="1" w:firstColumn="1" w:lastColumn="1" w:noHBand="0" w:noVBand="1"/>
      </w:tblPr>
      <w:tblGrid>
        <w:gridCol w:w="5380"/>
        <w:gridCol w:w="5380"/>
      </w:tblGrid>
      <w:tr w:rsidR="000E2922" w:rsidRPr="006E79DF" w14:paraId="2FECB389" w14:textId="77777777">
        <w:tc>
          <w:tcPr>
            <w:tcW w:w="5380" w:type="dxa"/>
            <w:tcMar>
              <w:top w:w="0" w:type="dxa"/>
              <w:left w:w="0" w:type="dxa"/>
              <w:bottom w:w="0" w:type="dxa"/>
              <w:right w:w="0" w:type="dxa"/>
            </w:tcMar>
            <w:hideMark/>
          </w:tcPr>
          <w:p w14:paraId="721C3334" w14:textId="2F582A09" w:rsidR="00F14242" w:rsidRPr="006E79DF" w:rsidRDefault="00F14242" w:rsidP="00F14242">
            <w:pPr>
              <w:pStyle w:val="ListBullet"/>
              <w:numPr>
                <w:ilvl w:val="0"/>
                <w:numId w:val="1"/>
              </w:numPr>
              <w:rPr>
                <w:sz w:val="20"/>
                <w:szCs w:val="20"/>
              </w:rPr>
            </w:pPr>
            <w:r w:rsidRPr="006E79DF">
              <w:rPr>
                <w:sz w:val="20"/>
                <w:szCs w:val="20"/>
              </w:rPr>
              <w:t xml:space="preserve">ERP Tools: SAP Business One, Microsoft Dynamics 365, </w:t>
            </w:r>
            <w:proofErr w:type="spellStart"/>
            <w:r w:rsidRPr="006E79DF">
              <w:rPr>
                <w:sz w:val="20"/>
                <w:szCs w:val="20"/>
              </w:rPr>
              <w:t>i</w:t>
            </w:r>
            <w:proofErr w:type="spellEnd"/>
            <w:r w:rsidRPr="006E79DF">
              <w:rPr>
                <w:sz w:val="20"/>
                <w:szCs w:val="20"/>
              </w:rPr>
              <w:t>-MANTRA ERP,</w:t>
            </w:r>
            <w:r w:rsidR="00304DB1">
              <w:rPr>
                <w:sz w:val="20"/>
                <w:szCs w:val="20"/>
              </w:rPr>
              <w:t xml:space="preserve"> </w:t>
            </w:r>
            <w:r w:rsidR="00073C0A">
              <w:rPr>
                <w:sz w:val="20"/>
                <w:szCs w:val="20"/>
              </w:rPr>
              <w:t>Oracle</w:t>
            </w:r>
            <w:r w:rsidR="006476ED">
              <w:rPr>
                <w:sz w:val="20"/>
                <w:szCs w:val="20"/>
              </w:rPr>
              <w:t xml:space="preserve"> </w:t>
            </w:r>
            <w:proofErr w:type="gramStart"/>
            <w:r w:rsidR="006476ED">
              <w:rPr>
                <w:sz w:val="20"/>
                <w:szCs w:val="20"/>
              </w:rPr>
              <w:t>ERP(</w:t>
            </w:r>
            <w:proofErr w:type="gramEnd"/>
            <w:r w:rsidR="006476ED">
              <w:rPr>
                <w:sz w:val="20"/>
                <w:szCs w:val="20"/>
              </w:rPr>
              <w:t>exposure),</w:t>
            </w:r>
            <w:r w:rsidRPr="006E79DF">
              <w:rPr>
                <w:sz w:val="20"/>
                <w:szCs w:val="20"/>
              </w:rPr>
              <w:t xml:space="preserve"> BI &amp; Data Warehousing</w:t>
            </w:r>
          </w:p>
          <w:p w14:paraId="023918B8" w14:textId="73032C8C" w:rsidR="000E2922" w:rsidRPr="006E79DF" w:rsidRDefault="00F14242" w:rsidP="00F14242">
            <w:pPr>
              <w:pStyle w:val="ListBullet"/>
              <w:numPr>
                <w:ilvl w:val="0"/>
                <w:numId w:val="1"/>
              </w:numPr>
              <w:rPr>
                <w:sz w:val="20"/>
                <w:szCs w:val="20"/>
              </w:rPr>
            </w:pPr>
            <w:r w:rsidRPr="006E79DF">
              <w:rPr>
                <w:sz w:val="20"/>
                <w:szCs w:val="20"/>
              </w:rPr>
              <w:t xml:space="preserve">Methodologies: PMBOK, Agile </w:t>
            </w:r>
            <w:r w:rsidR="00455091">
              <w:rPr>
                <w:sz w:val="20"/>
                <w:szCs w:val="20"/>
              </w:rPr>
              <w:t>(</w:t>
            </w:r>
            <w:r w:rsidRPr="006E79DF">
              <w:rPr>
                <w:sz w:val="20"/>
                <w:szCs w:val="20"/>
              </w:rPr>
              <w:t>Scrum</w:t>
            </w:r>
            <w:r w:rsidR="00455091">
              <w:rPr>
                <w:sz w:val="20"/>
                <w:szCs w:val="20"/>
              </w:rPr>
              <w:t>, Kanban)</w:t>
            </w:r>
            <w:r w:rsidRPr="006E79DF">
              <w:rPr>
                <w:sz w:val="20"/>
                <w:szCs w:val="20"/>
              </w:rPr>
              <w:t>, Waterfall</w:t>
            </w:r>
          </w:p>
        </w:tc>
        <w:tc>
          <w:tcPr>
            <w:tcW w:w="5380" w:type="dxa"/>
            <w:tcMar>
              <w:top w:w="0" w:type="dxa"/>
              <w:left w:w="0" w:type="dxa"/>
              <w:bottom w:w="0" w:type="dxa"/>
              <w:right w:w="0" w:type="dxa"/>
            </w:tcMar>
            <w:hideMark/>
          </w:tcPr>
          <w:p w14:paraId="529EC4B2" w14:textId="4E7416F0" w:rsidR="000E2922" w:rsidRPr="006E79DF" w:rsidRDefault="00815FCB" w:rsidP="0038519A">
            <w:pPr>
              <w:pStyle w:val="ListBullet"/>
              <w:numPr>
                <w:ilvl w:val="0"/>
                <w:numId w:val="1"/>
              </w:numPr>
              <w:rPr>
                <w:rFonts w:eastAsia="Century Gothic" w:cstheme="minorHAnsi"/>
                <w:sz w:val="20"/>
                <w:szCs w:val="20"/>
              </w:rPr>
            </w:pPr>
            <w:r w:rsidRPr="00815FCB">
              <w:rPr>
                <w:rFonts w:eastAsia="Century Gothic" w:cstheme="minorHAnsi"/>
                <w:sz w:val="20"/>
                <w:szCs w:val="20"/>
              </w:rPr>
              <w:t>Project Coordination | Business &amp; Systems Analysis | ERP Implementation | Requirements Gathering | Process Documentation | Change &amp; Risk Management | Stakeholder Communication | Data Reporting | Agile &amp; Waterfall | MS Project | SharePoint | SAP | Microsoft Dynamics 365 | Oracle ERP | Jira | PMBOK</w:t>
            </w:r>
          </w:p>
        </w:tc>
      </w:tr>
    </w:tbl>
    <w:p w14:paraId="26B06490" w14:textId="77777777" w:rsidR="000E2922" w:rsidRPr="00A4589C" w:rsidRDefault="00304DB1" w:rsidP="0044339C">
      <w:pPr>
        <w:pStyle w:val="divdocumentdivsectiontitle"/>
        <w:spacing w:before="300" w:after="200" w:line="240" w:lineRule="auto"/>
        <w:jc w:val="center"/>
        <w:rPr>
          <w:rFonts w:asciiTheme="minorHAnsi" w:eastAsia="Century Gothic" w:hAnsiTheme="minorHAnsi" w:cstheme="minorHAnsi"/>
          <w:b/>
          <w:bCs/>
          <w:caps/>
          <w:sz w:val="22"/>
          <w:szCs w:val="22"/>
        </w:rPr>
      </w:pPr>
      <w:r w:rsidRPr="00A4589C">
        <w:rPr>
          <w:rFonts w:asciiTheme="minorHAnsi" w:eastAsia="Century Gothic" w:hAnsiTheme="minorHAnsi" w:cstheme="minorHAnsi"/>
          <w:b/>
          <w:bCs/>
          <w:caps/>
          <w:sz w:val="22"/>
          <w:szCs w:val="22"/>
        </w:rPr>
        <w:t>Experience</w:t>
      </w:r>
    </w:p>
    <w:p w14:paraId="580EC153" w14:textId="6610234E" w:rsidR="000E2922" w:rsidRPr="006E79DF" w:rsidRDefault="00304DB1" w:rsidP="0044339C">
      <w:pPr>
        <w:pStyle w:val="divdocumentsinglecolumn"/>
        <w:spacing w:line="240" w:lineRule="auto"/>
        <w:rPr>
          <w:rFonts w:asciiTheme="minorHAnsi" w:eastAsia="Century Gothic" w:hAnsiTheme="minorHAnsi" w:cstheme="minorHAnsi"/>
          <w:color w:val="787878"/>
          <w:sz w:val="20"/>
          <w:szCs w:val="20"/>
        </w:rPr>
      </w:pPr>
      <w:r w:rsidRPr="006E79DF">
        <w:rPr>
          <w:rStyle w:val="span"/>
          <w:rFonts w:asciiTheme="minorHAnsi" w:eastAsia="Century Gothic" w:hAnsiTheme="minorHAnsi" w:cstheme="minorHAnsi"/>
          <w:b/>
          <w:bCs/>
          <w:color w:val="000000"/>
          <w:sz w:val="20"/>
          <w:szCs w:val="20"/>
        </w:rPr>
        <w:t>Project Coordinator (</w:t>
      </w:r>
      <w:r w:rsidR="0038519A" w:rsidRPr="0038519A">
        <w:rPr>
          <w:rStyle w:val="span"/>
          <w:rFonts w:asciiTheme="minorHAnsi" w:eastAsia="Century Gothic" w:hAnsiTheme="minorHAnsi" w:cstheme="minorHAnsi"/>
          <w:b/>
          <w:bCs/>
          <w:color w:val="000000"/>
          <w:sz w:val="20"/>
          <w:szCs w:val="20"/>
        </w:rPr>
        <w:t>ERP &amp; Infrastructure Projects</w:t>
      </w:r>
      <w:r w:rsidRPr="006E79DF">
        <w:rPr>
          <w:rStyle w:val="span"/>
          <w:rFonts w:asciiTheme="minorHAnsi" w:eastAsia="Century Gothic" w:hAnsiTheme="minorHAnsi" w:cstheme="minorHAnsi"/>
          <w:b/>
          <w:bCs/>
          <w:color w:val="000000"/>
          <w:sz w:val="20"/>
          <w:szCs w:val="20"/>
        </w:rPr>
        <w:t>)</w:t>
      </w:r>
      <w:r w:rsidRPr="006E79DF">
        <w:rPr>
          <w:rStyle w:val="singlecolumnspanpaddedlinenth-child1"/>
          <w:rFonts w:asciiTheme="minorHAnsi" w:eastAsia="Century Gothic" w:hAnsiTheme="minorHAnsi" w:cstheme="minorHAnsi"/>
          <w:b/>
          <w:bCs/>
          <w:color w:val="000000"/>
          <w:sz w:val="20"/>
          <w:szCs w:val="20"/>
        </w:rPr>
        <w:t xml:space="preserve"> </w:t>
      </w:r>
    </w:p>
    <w:p w14:paraId="491B8543" w14:textId="77777777" w:rsidR="000E2922" w:rsidRPr="006E79DF" w:rsidRDefault="00304DB1" w:rsidP="0044339C">
      <w:pPr>
        <w:pStyle w:val="spanpaddedline"/>
        <w:spacing w:line="240" w:lineRule="auto"/>
        <w:rPr>
          <w:rStyle w:val="span"/>
          <w:rFonts w:asciiTheme="minorHAnsi" w:eastAsia="Century Gothic" w:hAnsiTheme="minorHAnsi" w:cstheme="minorHAnsi"/>
          <w:sz w:val="20"/>
          <w:szCs w:val="20"/>
        </w:rPr>
      </w:pPr>
      <w:proofErr w:type="spellStart"/>
      <w:r w:rsidRPr="006E79DF">
        <w:rPr>
          <w:rStyle w:val="span"/>
          <w:rFonts w:asciiTheme="minorHAnsi" w:eastAsia="Century Gothic" w:hAnsiTheme="minorHAnsi" w:cstheme="minorHAnsi"/>
          <w:sz w:val="20"/>
          <w:szCs w:val="20"/>
        </w:rPr>
        <w:t>Inode</w:t>
      </w:r>
      <w:proofErr w:type="spellEnd"/>
      <w:r w:rsidRPr="006E79DF">
        <w:rPr>
          <w:rStyle w:val="span"/>
          <w:rFonts w:asciiTheme="minorHAnsi" w:eastAsia="Century Gothic" w:hAnsiTheme="minorHAnsi" w:cstheme="minorHAnsi"/>
          <w:sz w:val="20"/>
          <w:szCs w:val="20"/>
        </w:rPr>
        <w:t xml:space="preserve"> Technologies | Bangalore, India</w:t>
      </w:r>
      <w:r w:rsidRPr="006E79DF">
        <w:rPr>
          <w:rFonts w:asciiTheme="minorHAnsi" w:eastAsia="Century Gothic" w:hAnsiTheme="minorHAnsi" w:cstheme="minorHAnsi"/>
          <w:sz w:val="20"/>
          <w:szCs w:val="20"/>
        </w:rPr>
        <w:t xml:space="preserve"> </w:t>
      </w:r>
      <w:r w:rsidRPr="006E79DF">
        <w:rPr>
          <w:rStyle w:val="span"/>
          <w:rFonts w:asciiTheme="minorHAnsi" w:eastAsia="Century Gothic" w:hAnsiTheme="minorHAnsi" w:cstheme="minorHAnsi"/>
          <w:sz w:val="20"/>
          <w:szCs w:val="20"/>
        </w:rPr>
        <w:t>| Nov 2018-Dec 2022</w:t>
      </w:r>
    </w:p>
    <w:p w14:paraId="77F81C85" w14:textId="5B0FCDB2" w:rsidR="0038519A" w:rsidRPr="0038519A" w:rsidRDefault="0038519A" w:rsidP="0038519A">
      <w:pPr>
        <w:pStyle w:val="ListBullet"/>
        <w:numPr>
          <w:ilvl w:val="0"/>
          <w:numId w:val="8"/>
        </w:numPr>
        <w:rPr>
          <w:rFonts w:cstheme="minorHAnsi"/>
          <w:sz w:val="20"/>
          <w:szCs w:val="20"/>
        </w:rPr>
      </w:pPr>
      <w:r w:rsidRPr="0038519A">
        <w:rPr>
          <w:rFonts w:cstheme="minorHAnsi"/>
          <w:sz w:val="20"/>
          <w:szCs w:val="20"/>
        </w:rPr>
        <w:t>Coordinated multi-year ERP and infrastructure transformation programs ensuring business, IT, and vendor alignment.</w:t>
      </w:r>
    </w:p>
    <w:p w14:paraId="046B2503" w14:textId="77DDD2F5" w:rsidR="0038519A" w:rsidRPr="0038519A" w:rsidRDefault="0038519A" w:rsidP="0038519A">
      <w:pPr>
        <w:pStyle w:val="ListBullet"/>
        <w:numPr>
          <w:ilvl w:val="0"/>
          <w:numId w:val="8"/>
        </w:numPr>
        <w:rPr>
          <w:rFonts w:cstheme="minorHAnsi"/>
          <w:sz w:val="20"/>
          <w:szCs w:val="20"/>
        </w:rPr>
      </w:pPr>
      <w:r w:rsidRPr="0038519A">
        <w:rPr>
          <w:rFonts w:cstheme="minorHAnsi"/>
          <w:sz w:val="20"/>
          <w:szCs w:val="20"/>
        </w:rPr>
        <w:t>Supported planning, procurement, and execution of capital projects including facility expansions and system integrations.</w:t>
      </w:r>
    </w:p>
    <w:p w14:paraId="1D779FF6" w14:textId="6A8836C2" w:rsidR="0038519A" w:rsidRPr="0038519A" w:rsidRDefault="0038519A" w:rsidP="0038519A">
      <w:pPr>
        <w:pStyle w:val="ListBullet"/>
        <w:numPr>
          <w:ilvl w:val="0"/>
          <w:numId w:val="8"/>
        </w:numPr>
        <w:rPr>
          <w:rFonts w:cstheme="minorHAnsi"/>
          <w:sz w:val="20"/>
          <w:szCs w:val="20"/>
        </w:rPr>
      </w:pPr>
      <w:r w:rsidRPr="0038519A">
        <w:rPr>
          <w:rFonts w:cstheme="minorHAnsi"/>
          <w:sz w:val="20"/>
          <w:szCs w:val="20"/>
        </w:rPr>
        <w:t>Managed project schedules, RAID logs, risk registers, and stakeholder communications to ensure timely project delivery.</w:t>
      </w:r>
    </w:p>
    <w:p w14:paraId="114058DE" w14:textId="375BEFD7" w:rsidR="0038519A" w:rsidRPr="0038519A" w:rsidRDefault="0038519A" w:rsidP="0038519A">
      <w:pPr>
        <w:pStyle w:val="ListBullet"/>
        <w:numPr>
          <w:ilvl w:val="0"/>
          <w:numId w:val="8"/>
        </w:numPr>
        <w:rPr>
          <w:rFonts w:cstheme="minorHAnsi"/>
          <w:sz w:val="20"/>
          <w:szCs w:val="20"/>
        </w:rPr>
      </w:pPr>
      <w:r w:rsidRPr="0038519A">
        <w:rPr>
          <w:rFonts w:cstheme="minorHAnsi"/>
          <w:sz w:val="20"/>
          <w:szCs w:val="20"/>
        </w:rPr>
        <w:t>Collaborated with engineering and operations teams on design reviews, QA/QC documentation, and commissioning readiness.</w:t>
      </w:r>
    </w:p>
    <w:p w14:paraId="6C9DEE79" w14:textId="518FD6E8" w:rsidR="0038519A" w:rsidRPr="0038519A" w:rsidRDefault="0038519A" w:rsidP="0038519A">
      <w:pPr>
        <w:pStyle w:val="ListBullet"/>
        <w:numPr>
          <w:ilvl w:val="0"/>
          <w:numId w:val="8"/>
        </w:numPr>
        <w:rPr>
          <w:rFonts w:cstheme="minorHAnsi"/>
          <w:sz w:val="20"/>
          <w:szCs w:val="20"/>
        </w:rPr>
      </w:pPr>
      <w:r w:rsidRPr="0038519A">
        <w:rPr>
          <w:rFonts w:cstheme="minorHAnsi"/>
          <w:sz w:val="20"/>
          <w:szCs w:val="20"/>
        </w:rPr>
        <w:t>Assisted in vendor evaluation, RFQ preparation, and cost tracking for project materials and construction contracts.</w:t>
      </w:r>
    </w:p>
    <w:p w14:paraId="01D29025" w14:textId="720C7F70" w:rsidR="0038519A" w:rsidRPr="0038519A" w:rsidRDefault="0038519A" w:rsidP="0038519A">
      <w:pPr>
        <w:pStyle w:val="ListBullet"/>
        <w:numPr>
          <w:ilvl w:val="0"/>
          <w:numId w:val="8"/>
        </w:numPr>
        <w:rPr>
          <w:rFonts w:cstheme="minorHAnsi"/>
          <w:sz w:val="20"/>
          <w:szCs w:val="20"/>
        </w:rPr>
      </w:pPr>
      <w:r w:rsidRPr="0038519A">
        <w:rPr>
          <w:rFonts w:cstheme="minorHAnsi"/>
          <w:sz w:val="20"/>
          <w:szCs w:val="20"/>
        </w:rPr>
        <w:t>Facilitated UAT, training sessions, and post-deployment support to ensure operational transition and user adoption.</w:t>
      </w:r>
    </w:p>
    <w:p w14:paraId="4B907B6A" w14:textId="67C4B5AE" w:rsidR="0038519A" w:rsidRPr="00792329" w:rsidRDefault="0038519A" w:rsidP="0038519A">
      <w:pPr>
        <w:pStyle w:val="ListBullet"/>
        <w:numPr>
          <w:ilvl w:val="0"/>
          <w:numId w:val="8"/>
        </w:numPr>
        <w:rPr>
          <w:rFonts w:cstheme="minorHAnsi"/>
          <w:sz w:val="20"/>
          <w:szCs w:val="20"/>
        </w:rPr>
      </w:pPr>
      <w:r w:rsidRPr="0038519A">
        <w:rPr>
          <w:rFonts w:cstheme="minorHAnsi"/>
          <w:sz w:val="20"/>
          <w:szCs w:val="20"/>
        </w:rPr>
        <w:t>Maintained project documentation, status reports, and dashboards to support executive-level decision-making.</w:t>
      </w:r>
    </w:p>
    <w:p w14:paraId="075F2FD4" w14:textId="4F4A9641" w:rsidR="000E2922" w:rsidRPr="00A4589C" w:rsidRDefault="00F14242" w:rsidP="0044339C">
      <w:pPr>
        <w:pStyle w:val="divdocumentdivsectiontitle"/>
        <w:spacing w:before="300" w:after="200" w:line="240" w:lineRule="auto"/>
        <w:jc w:val="center"/>
        <w:rPr>
          <w:rFonts w:asciiTheme="minorHAnsi" w:eastAsia="Century Gothic" w:hAnsiTheme="minorHAnsi" w:cstheme="minorHAnsi"/>
          <w:b/>
          <w:bCs/>
          <w:caps/>
          <w:sz w:val="22"/>
          <w:szCs w:val="22"/>
        </w:rPr>
      </w:pPr>
      <w:r w:rsidRPr="00A4589C">
        <w:rPr>
          <w:rFonts w:asciiTheme="minorHAnsi" w:eastAsia="Century Gothic" w:hAnsiTheme="minorHAnsi" w:cstheme="minorHAnsi"/>
          <w:b/>
          <w:bCs/>
          <w:caps/>
          <w:sz w:val="22"/>
          <w:szCs w:val="22"/>
        </w:rPr>
        <w:t>Certifications</w:t>
      </w:r>
    </w:p>
    <w:tbl>
      <w:tblPr>
        <w:tblStyle w:val="divdocumenttable"/>
        <w:tblW w:w="0" w:type="auto"/>
        <w:tblLayout w:type="fixed"/>
        <w:tblCellMar>
          <w:left w:w="0" w:type="dxa"/>
          <w:right w:w="0" w:type="dxa"/>
        </w:tblCellMar>
        <w:tblLook w:val="05E0" w:firstRow="1" w:lastRow="1" w:firstColumn="1" w:lastColumn="1" w:noHBand="0" w:noVBand="1"/>
      </w:tblPr>
      <w:tblGrid>
        <w:gridCol w:w="5380"/>
        <w:gridCol w:w="5380"/>
      </w:tblGrid>
      <w:tr w:rsidR="006E79DF" w:rsidRPr="006E79DF" w14:paraId="08E5CC9A" w14:textId="77777777" w:rsidTr="00ED0DD6">
        <w:tc>
          <w:tcPr>
            <w:tcW w:w="5380" w:type="dxa"/>
            <w:tcMar>
              <w:top w:w="0" w:type="dxa"/>
              <w:left w:w="0" w:type="dxa"/>
              <w:bottom w:w="0" w:type="dxa"/>
              <w:right w:w="0" w:type="dxa"/>
            </w:tcMar>
            <w:hideMark/>
          </w:tcPr>
          <w:p w14:paraId="213BFA8D" w14:textId="4CFC0B0F" w:rsidR="006E79DF" w:rsidRPr="006E79DF" w:rsidRDefault="004E74F2" w:rsidP="006E79DF">
            <w:pPr>
              <w:pStyle w:val="ListBullet"/>
              <w:numPr>
                <w:ilvl w:val="0"/>
                <w:numId w:val="1"/>
              </w:numPr>
              <w:rPr>
                <w:sz w:val="20"/>
                <w:szCs w:val="20"/>
              </w:rPr>
            </w:pPr>
            <w:r>
              <w:rPr>
                <w:sz w:val="20"/>
                <w:szCs w:val="20"/>
              </w:rPr>
              <w:t>PMP</w:t>
            </w:r>
            <w:r w:rsidR="006E79DF" w:rsidRPr="006E79DF">
              <w:rPr>
                <w:sz w:val="20"/>
                <w:szCs w:val="20"/>
              </w:rPr>
              <w:t xml:space="preserve"> (in progress, PMI, expected </w:t>
            </w:r>
            <w:r w:rsidR="0097597D">
              <w:rPr>
                <w:sz w:val="20"/>
                <w:szCs w:val="20"/>
              </w:rPr>
              <w:t>Dec</w:t>
            </w:r>
            <w:r w:rsidR="006E79DF" w:rsidRPr="006E79DF">
              <w:rPr>
                <w:sz w:val="20"/>
                <w:szCs w:val="20"/>
              </w:rPr>
              <w:t xml:space="preserve"> 2025)</w:t>
            </w:r>
          </w:p>
          <w:p w14:paraId="5E4A3839" w14:textId="77777777" w:rsidR="006E79DF" w:rsidRPr="006E79DF" w:rsidRDefault="006E79DF" w:rsidP="006E79DF">
            <w:pPr>
              <w:pStyle w:val="ListBullet"/>
              <w:numPr>
                <w:ilvl w:val="0"/>
                <w:numId w:val="1"/>
              </w:numPr>
              <w:rPr>
                <w:sz w:val="20"/>
                <w:szCs w:val="20"/>
              </w:rPr>
            </w:pPr>
            <w:r w:rsidRPr="006E79DF">
              <w:rPr>
                <w:sz w:val="20"/>
                <w:szCs w:val="20"/>
              </w:rPr>
              <w:t>Cybersecurity Foundations: Governance, Risk, and Compliance – PMI</w:t>
            </w:r>
          </w:p>
          <w:p w14:paraId="4F1EFC29" w14:textId="77777777" w:rsidR="006E79DF" w:rsidRDefault="00C62D52" w:rsidP="00C62D52">
            <w:pPr>
              <w:pStyle w:val="ListBullet"/>
              <w:numPr>
                <w:ilvl w:val="0"/>
                <w:numId w:val="1"/>
              </w:numPr>
              <w:rPr>
                <w:sz w:val="20"/>
                <w:szCs w:val="20"/>
              </w:rPr>
            </w:pPr>
            <w:r w:rsidRPr="006E79DF">
              <w:rPr>
                <w:sz w:val="20"/>
                <w:szCs w:val="20"/>
              </w:rPr>
              <w:t>Project Management: Preventing Scope Creep – PMI</w:t>
            </w:r>
          </w:p>
          <w:p w14:paraId="0B318A5C" w14:textId="05ECD3D7" w:rsidR="00815FCB" w:rsidRPr="00C62D52" w:rsidRDefault="00815FCB" w:rsidP="00C62D52">
            <w:pPr>
              <w:pStyle w:val="ListBullet"/>
              <w:numPr>
                <w:ilvl w:val="0"/>
                <w:numId w:val="1"/>
              </w:numPr>
              <w:rPr>
                <w:sz w:val="20"/>
                <w:szCs w:val="20"/>
              </w:rPr>
            </w:pPr>
            <w:r>
              <w:rPr>
                <w:sz w:val="20"/>
                <w:szCs w:val="20"/>
              </w:rPr>
              <w:t xml:space="preserve">SAP ABAP Certification </w:t>
            </w:r>
            <w:proofErr w:type="gramStart"/>
            <w:r w:rsidRPr="006E79DF">
              <w:rPr>
                <w:sz w:val="20"/>
                <w:szCs w:val="20"/>
              </w:rPr>
              <w:t>–</w:t>
            </w:r>
            <w:r>
              <w:rPr>
                <w:sz w:val="20"/>
                <w:szCs w:val="20"/>
              </w:rPr>
              <w:t xml:space="preserve">  SAP</w:t>
            </w:r>
            <w:proofErr w:type="gramEnd"/>
          </w:p>
        </w:tc>
        <w:tc>
          <w:tcPr>
            <w:tcW w:w="5380" w:type="dxa"/>
            <w:tcMar>
              <w:top w:w="0" w:type="dxa"/>
              <w:left w:w="0" w:type="dxa"/>
              <w:bottom w:w="0" w:type="dxa"/>
              <w:right w:w="0" w:type="dxa"/>
            </w:tcMar>
            <w:hideMark/>
          </w:tcPr>
          <w:p w14:paraId="26503199" w14:textId="77777777" w:rsidR="006E79DF" w:rsidRPr="006E79DF" w:rsidRDefault="006E79DF" w:rsidP="006E79DF">
            <w:pPr>
              <w:pStyle w:val="ListBullet"/>
              <w:numPr>
                <w:ilvl w:val="0"/>
                <w:numId w:val="1"/>
              </w:numPr>
              <w:rPr>
                <w:sz w:val="20"/>
                <w:szCs w:val="20"/>
              </w:rPr>
            </w:pPr>
            <w:r w:rsidRPr="006E79DF">
              <w:rPr>
                <w:sz w:val="20"/>
                <w:szCs w:val="20"/>
              </w:rPr>
              <w:t>SAP ERP Essential Training – SAP</w:t>
            </w:r>
          </w:p>
          <w:p w14:paraId="1D99129E" w14:textId="77777777" w:rsidR="006E79DF" w:rsidRDefault="006E79DF" w:rsidP="006E79DF">
            <w:pPr>
              <w:pStyle w:val="ListBullet"/>
              <w:numPr>
                <w:ilvl w:val="0"/>
                <w:numId w:val="1"/>
              </w:numPr>
              <w:rPr>
                <w:sz w:val="20"/>
                <w:szCs w:val="20"/>
              </w:rPr>
            </w:pPr>
            <w:r w:rsidRPr="006E79DF">
              <w:rPr>
                <w:sz w:val="20"/>
                <w:szCs w:val="20"/>
              </w:rPr>
              <w:t>Agile Software Development: Kanban for Developers – PMI</w:t>
            </w:r>
          </w:p>
          <w:p w14:paraId="1BA3F8E9" w14:textId="77777777" w:rsidR="006E79DF" w:rsidRPr="006E79DF" w:rsidRDefault="006E79DF" w:rsidP="006E79DF">
            <w:pPr>
              <w:pStyle w:val="ListBullet"/>
              <w:numPr>
                <w:ilvl w:val="0"/>
                <w:numId w:val="1"/>
              </w:numPr>
              <w:rPr>
                <w:sz w:val="20"/>
                <w:szCs w:val="20"/>
              </w:rPr>
            </w:pPr>
            <w:r w:rsidRPr="006E79DF">
              <w:rPr>
                <w:sz w:val="20"/>
                <w:szCs w:val="20"/>
              </w:rPr>
              <w:t>Project Management Foundations: Requirements – PMI</w:t>
            </w:r>
          </w:p>
          <w:p w14:paraId="0D464C38" w14:textId="77777777" w:rsidR="006E79DF" w:rsidRPr="006E79DF" w:rsidRDefault="006E79DF" w:rsidP="006E79DF">
            <w:pPr>
              <w:pStyle w:val="ListBullet"/>
              <w:numPr>
                <w:ilvl w:val="0"/>
                <w:numId w:val="0"/>
              </w:numPr>
              <w:ind w:left="720"/>
              <w:rPr>
                <w:sz w:val="20"/>
                <w:szCs w:val="20"/>
              </w:rPr>
            </w:pPr>
          </w:p>
          <w:p w14:paraId="53C00753" w14:textId="77777777" w:rsidR="006E79DF" w:rsidRPr="006E79DF" w:rsidRDefault="006E79DF" w:rsidP="00ED0DD6">
            <w:pPr>
              <w:pStyle w:val="divdocumentulli"/>
              <w:spacing w:line="240" w:lineRule="auto"/>
              <w:ind w:left="460"/>
              <w:rPr>
                <w:rFonts w:asciiTheme="minorHAnsi" w:eastAsia="Century Gothic" w:hAnsiTheme="minorHAnsi" w:cstheme="minorHAnsi"/>
                <w:sz w:val="20"/>
                <w:szCs w:val="20"/>
              </w:rPr>
            </w:pPr>
          </w:p>
        </w:tc>
      </w:tr>
    </w:tbl>
    <w:p w14:paraId="61A234D9" w14:textId="4A4E0C1C" w:rsidR="00C62D52" w:rsidRPr="00A4589C" w:rsidRDefault="00C62D52" w:rsidP="00C62D52">
      <w:pPr>
        <w:pStyle w:val="divdocumentdivsectiontitle"/>
        <w:spacing w:before="300" w:after="200" w:line="240" w:lineRule="auto"/>
        <w:rPr>
          <w:rFonts w:asciiTheme="minorHAnsi" w:eastAsia="Century Gothic" w:hAnsiTheme="minorHAnsi" w:cstheme="minorHAnsi"/>
          <w:b/>
          <w:bCs/>
          <w:caps/>
          <w:sz w:val="22"/>
          <w:szCs w:val="22"/>
        </w:rPr>
      </w:pPr>
      <w:r>
        <w:rPr>
          <w:rFonts w:asciiTheme="minorHAnsi" w:eastAsia="Century Gothic" w:hAnsiTheme="minorHAnsi" w:cstheme="minorHAnsi"/>
          <w:b/>
          <w:bCs/>
          <w:caps/>
          <w:sz w:val="20"/>
          <w:szCs w:val="20"/>
        </w:rPr>
        <w:t xml:space="preserve">                            </w:t>
      </w:r>
      <w:r w:rsidR="0038519A">
        <w:rPr>
          <w:rFonts w:asciiTheme="minorHAnsi" w:eastAsia="Century Gothic" w:hAnsiTheme="minorHAnsi" w:cstheme="minorHAnsi"/>
          <w:b/>
          <w:bCs/>
          <w:caps/>
          <w:sz w:val="20"/>
          <w:szCs w:val="20"/>
        </w:rPr>
        <w:t xml:space="preserve">                                                                  </w:t>
      </w:r>
      <w:r>
        <w:rPr>
          <w:rFonts w:asciiTheme="minorHAnsi" w:eastAsia="Century Gothic" w:hAnsiTheme="minorHAnsi" w:cstheme="minorHAnsi"/>
          <w:b/>
          <w:bCs/>
          <w:caps/>
          <w:sz w:val="20"/>
          <w:szCs w:val="20"/>
        </w:rPr>
        <w:t xml:space="preserve">  </w:t>
      </w:r>
      <w:r w:rsidRPr="00A4589C">
        <w:rPr>
          <w:rFonts w:asciiTheme="minorHAnsi" w:eastAsia="Century Gothic" w:hAnsiTheme="minorHAnsi" w:cstheme="minorHAnsi"/>
          <w:b/>
          <w:bCs/>
          <w:caps/>
          <w:sz w:val="22"/>
          <w:szCs w:val="22"/>
        </w:rPr>
        <w:t xml:space="preserve">  Education</w:t>
      </w:r>
    </w:p>
    <w:p w14:paraId="6F44761C" w14:textId="5426DF46" w:rsidR="00C62D52" w:rsidRPr="00C62D52" w:rsidRDefault="00C62D52" w:rsidP="00C62D52">
      <w:pPr>
        <w:pStyle w:val="ListParagraph"/>
        <w:numPr>
          <w:ilvl w:val="0"/>
          <w:numId w:val="8"/>
        </w:numPr>
        <w:rPr>
          <w:sz w:val="20"/>
          <w:szCs w:val="20"/>
        </w:rPr>
      </w:pPr>
      <w:r w:rsidRPr="00C62D52">
        <w:rPr>
          <w:sz w:val="20"/>
          <w:szCs w:val="20"/>
        </w:rPr>
        <w:t xml:space="preserve">Master of Science: Project Management – Northeastern University, Toronto, </w:t>
      </w:r>
      <w:r>
        <w:rPr>
          <w:sz w:val="20"/>
          <w:szCs w:val="20"/>
        </w:rPr>
        <w:t>Canada</w:t>
      </w:r>
    </w:p>
    <w:p w14:paraId="25902FFE" w14:textId="546A74D3" w:rsidR="006E79DF" w:rsidRPr="00C62D52" w:rsidRDefault="00C62D52" w:rsidP="00C62D52">
      <w:pPr>
        <w:pStyle w:val="ListParagraph"/>
        <w:numPr>
          <w:ilvl w:val="0"/>
          <w:numId w:val="8"/>
        </w:numPr>
        <w:rPr>
          <w:sz w:val="20"/>
          <w:szCs w:val="20"/>
        </w:rPr>
      </w:pPr>
      <w:r w:rsidRPr="00C62D52">
        <w:rPr>
          <w:sz w:val="20"/>
          <w:szCs w:val="20"/>
        </w:rPr>
        <w:t>Bachelor of Engineering: Electronics and Communication – SDMCET, India</w:t>
      </w:r>
    </w:p>
    <w:sectPr w:rsidR="006E79DF" w:rsidRPr="00C62D52" w:rsidSect="00864503">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B1F23BDE-57DF-4F17-A719-42C14B7C3A1E}"/>
    <w:embedBold r:id="rId2" w:fontKey="{5F632419-95D3-4C0D-B950-AF36C36FF2B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D0071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00000001"/>
    <w:lvl w:ilvl="0" w:tplc="D6EEDF6A">
      <w:start w:val="1"/>
      <w:numFmt w:val="bullet"/>
      <w:lvlText w:val=""/>
      <w:lvlJc w:val="left"/>
      <w:pPr>
        <w:ind w:left="720" w:hanging="360"/>
      </w:pPr>
      <w:rPr>
        <w:rFonts w:ascii="Symbol" w:hAnsi="Symbol"/>
      </w:rPr>
    </w:lvl>
    <w:lvl w:ilvl="1" w:tplc="8048C254">
      <w:start w:val="1"/>
      <w:numFmt w:val="bullet"/>
      <w:lvlText w:val="o"/>
      <w:lvlJc w:val="left"/>
      <w:pPr>
        <w:tabs>
          <w:tab w:val="num" w:pos="1440"/>
        </w:tabs>
        <w:ind w:left="1440" w:hanging="360"/>
      </w:pPr>
      <w:rPr>
        <w:rFonts w:ascii="Courier New" w:hAnsi="Courier New"/>
      </w:rPr>
    </w:lvl>
    <w:lvl w:ilvl="2" w:tplc="B5F05718">
      <w:start w:val="1"/>
      <w:numFmt w:val="bullet"/>
      <w:lvlText w:val=""/>
      <w:lvlJc w:val="left"/>
      <w:pPr>
        <w:tabs>
          <w:tab w:val="num" w:pos="2160"/>
        </w:tabs>
        <w:ind w:left="2160" w:hanging="360"/>
      </w:pPr>
      <w:rPr>
        <w:rFonts w:ascii="Wingdings" w:hAnsi="Wingdings"/>
      </w:rPr>
    </w:lvl>
    <w:lvl w:ilvl="3" w:tplc="C3CCF47A">
      <w:start w:val="1"/>
      <w:numFmt w:val="bullet"/>
      <w:lvlText w:val=""/>
      <w:lvlJc w:val="left"/>
      <w:pPr>
        <w:tabs>
          <w:tab w:val="num" w:pos="2880"/>
        </w:tabs>
        <w:ind w:left="2880" w:hanging="360"/>
      </w:pPr>
      <w:rPr>
        <w:rFonts w:ascii="Symbol" w:hAnsi="Symbol"/>
      </w:rPr>
    </w:lvl>
    <w:lvl w:ilvl="4" w:tplc="AB1862D8">
      <w:start w:val="1"/>
      <w:numFmt w:val="bullet"/>
      <w:lvlText w:val="o"/>
      <w:lvlJc w:val="left"/>
      <w:pPr>
        <w:tabs>
          <w:tab w:val="num" w:pos="3600"/>
        </w:tabs>
        <w:ind w:left="3600" w:hanging="360"/>
      </w:pPr>
      <w:rPr>
        <w:rFonts w:ascii="Courier New" w:hAnsi="Courier New"/>
      </w:rPr>
    </w:lvl>
    <w:lvl w:ilvl="5" w:tplc="584A90F8">
      <w:start w:val="1"/>
      <w:numFmt w:val="bullet"/>
      <w:lvlText w:val=""/>
      <w:lvlJc w:val="left"/>
      <w:pPr>
        <w:tabs>
          <w:tab w:val="num" w:pos="4320"/>
        </w:tabs>
        <w:ind w:left="4320" w:hanging="360"/>
      </w:pPr>
      <w:rPr>
        <w:rFonts w:ascii="Wingdings" w:hAnsi="Wingdings"/>
      </w:rPr>
    </w:lvl>
    <w:lvl w:ilvl="6" w:tplc="E6EEC308">
      <w:start w:val="1"/>
      <w:numFmt w:val="bullet"/>
      <w:lvlText w:val=""/>
      <w:lvlJc w:val="left"/>
      <w:pPr>
        <w:tabs>
          <w:tab w:val="num" w:pos="5040"/>
        </w:tabs>
        <w:ind w:left="5040" w:hanging="360"/>
      </w:pPr>
      <w:rPr>
        <w:rFonts w:ascii="Symbol" w:hAnsi="Symbol"/>
      </w:rPr>
    </w:lvl>
    <w:lvl w:ilvl="7" w:tplc="7AA6CEA2">
      <w:start w:val="1"/>
      <w:numFmt w:val="bullet"/>
      <w:lvlText w:val="o"/>
      <w:lvlJc w:val="left"/>
      <w:pPr>
        <w:tabs>
          <w:tab w:val="num" w:pos="5760"/>
        </w:tabs>
        <w:ind w:left="5760" w:hanging="360"/>
      </w:pPr>
      <w:rPr>
        <w:rFonts w:ascii="Courier New" w:hAnsi="Courier New"/>
      </w:rPr>
    </w:lvl>
    <w:lvl w:ilvl="8" w:tplc="9F143B9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2"/>
    <w:multiLevelType w:val="hybridMultilevel"/>
    <w:tmpl w:val="00000002"/>
    <w:lvl w:ilvl="0" w:tplc="4E64CBEA">
      <w:start w:val="1"/>
      <w:numFmt w:val="bullet"/>
      <w:lvlText w:val=""/>
      <w:lvlJc w:val="left"/>
      <w:pPr>
        <w:ind w:left="720" w:hanging="360"/>
      </w:pPr>
      <w:rPr>
        <w:rFonts w:ascii="Symbol" w:hAnsi="Symbol"/>
      </w:rPr>
    </w:lvl>
    <w:lvl w:ilvl="1" w:tplc="5C44219A">
      <w:start w:val="1"/>
      <w:numFmt w:val="bullet"/>
      <w:lvlText w:val="o"/>
      <w:lvlJc w:val="left"/>
      <w:pPr>
        <w:tabs>
          <w:tab w:val="num" w:pos="1440"/>
        </w:tabs>
        <w:ind w:left="1440" w:hanging="360"/>
      </w:pPr>
      <w:rPr>
        <w:rFonts w:ascii="Courier New" w:hAnsi="Courier New"/>
      </w:rPr>
    </w:lvl>
    <w:lvl w:ilvl="2" w:tplc="7BE47288">
      <w:start w:val="1"/>
      <w:numFmt w:val="bullet"/>
      <w:lvlText w:val=""/>
      <w:lvlJc w:val="left"/>
      <w:pPr>
        <w:tabs>
          <w:tab w:val="num" w:pos="2160"/>
        </w:tabs>
        <w:ind w:left="2160" w:hanging="360"/>
      </w:pPr>
      <w:rPr>
        <w:rFonts w:ascii="Wingdings" w:hAnsi="Wingdings"/>
      </w:rPr>
    </w:lvl>
    <w:lvl w:ilvl="3" w:tplc="32682D92">
      <w:start w:val="1"/>
      <w:numFmt w:val="bullet"/>
      <w:lvlText w:val=""/>
      <w:lvlJc w:val="left"/>
      <w:pPr>
        <w:tabs>
          <w:tab w:val="num" w:pos="2880"/>
        </w:tabs>
        <w:ind w:left="2880" w:hanging="360"/>
      </w:pPr>
      <w:rPr>
        <w:rFonts w:ascii="Symbol" w:hAnsi="Symbol"/>
      </w:rPr>
    </w:lvl>
    <w:lvl w:ilvl="4" w:tplc="BB5ADD58">
      <w:start w:val="1"/>
      <w:numFmt w:val="bullet"/>
      <w:lvlText w:val="o"/>
      <w:lvlJc w:val="left"/>
      <w:pPr>
        <w:tabs>
          <w:tab w:val="num" w:pos="3600"/>
        </w:tabs>
        <w:ind w:left="3600" w:hanging="360"/>
      </w:pPr>
      <w:rPr>
        <w:rFonts w:ascii="Courier New" w:hAnsi="Courier New"/>
      </w:rPr>
    </w:lvl>
    <w:lvl w:ilvl="5" w:tplc="217AC85A">
      <w:start w:val="1"/>
      <w:numFmt w:val="bullet"/>
      <w:lvlText w:val=""/>
      <w:lvlJc w:val="left"/>
      <w:pPr>
        <w:tabs>
          <w:tab w:val="num" w:pos="4320"/>
        </w:tabs>
        <w:ind w:left="4320" w:hanging="360"/>
      </w:pPr>
      <w:rPr>
        <w:rFonts w:ascii="Wingdings" w:hAnsi="Wingdings"/>
      </w:rPr>
    </w:lvl>
    <w:lvl w:ilvl="6" w:tplc="D05A969A">
      <w:start w:val="1"/>
      <w:numFmt w:val="bullet"/>
      <w:lvlText w:val=""/>
      <w:lvlJc w:val="left"/>
      <w:pPr>
        <w:tabs>
          <w:tab w:val="num" w:pos="5040"/>
        </w:tabs>
        <w:ind w:left="5040" w:hanging="360"/>
      </w:pPr>
      <w:rPr>
        <w:rFonts w:ascii="Symbol" w:hAnsi="Symbol"/>
      </w:rPr>
    </w:lvl>
    <w:lvl w:ilvl="7" w:tplc="2BDCE914">
      <w:start w:val="1"/>
      <w:numFmt w:val="bullet"/>
      <w:lvlText w:val="o"/>
      <w:lvlJc w:val="left"/>
      <w:pPr>
        <w:tabs>
          <w:tab w:val="num" w:pos="5760"/>
        </w:tabs>
        <w:ind w:left="5760" w:hanging="360"/>
      </w:pPr>
      <w:rPr>
        <w:rFonts w:ascii="Courier New" w:hAnsi="Courier New"/>
      </w:rPr>
    </w:lvl>
    <w:lvl w:ilvl="8" w:tplc="2A320AD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3"/>
    <w:multiLevelType w:val="hybridMultilevel"/>
    <w:tmpl w:val="00000003"/>
    <w:lvl w:ilvl="0" w:tplc="C0E220FC">
      <w:start w:val="1"/>
      <w:numFmt w:val="bullet"/>
      <w:lvlText w:val=""/>
      <w:lvlJc w:val="left"/>
      <w:pPr>
        <w:ind w:left="720" w:hanging="360"/>
      </w:pPr>
      <w:rPr>
        <w:rFonts w:ascii="Symbol" w:hAnsi="Symbol"/>
      </w:rPr>
    </w:lvl>
    <w:lvl w:ilvl="1" w:tplc="E30A836A">
      <w:start w:val="1"/>
      <w:numFmt w:val="bullet"/>
      <w:lvlText w:val="o"/>
      <w:lvlJc w:val="left"/>
      <w:pPr>
        <w:tabs>
          <w:tab w:val="num" w:pos="1440"/>
        </w:tabs>
        <w:ind w:left="1440" w:hanging="360"/>
      </w:pPr>
      <w:rPr>
        <w:rFonts w:ascii="Courier New" w:hAnsi="Courier New"/>
      </w:rPr>
    </w:lvl>
    <w:lvl w:ilvl="2" w:tplc="D8DE7A4C">
      <w:start w:val="1"/>
      <w:numFmt w:val="bullet"/>
      <w:lvlText w:val=""/>
      <w:lvlJc w:val="left"/>
      <w:pPr>
        <w:tabs>
          <w:tab w:val="num" w:pos="2160"/>
        </w:tabs>
        <w:ind w:left="2160" w:hanging="360"/>
      </w:pPr>
      <w:rPr>
        <w:rFonts w:ascii="Wingdings" w:hAnsi="Wingdings"/>
      </w:rPr>
    </w:lvl>
    <w:lvl w:ilvl="3" w:tplc="3EBE7678">
      <w:start w:val="1"/>
      <w:numFmt w:val="bullet"/>
      <w:lvlText w:val=""/>
      <w:lvlJc w:val="left"/>
      <w:pPr>
        <w:tabs>
          <w:tab w:val="num" w:pos="2880"/>
        </w:tabs>
        <w:ind w:left="2880" w:hanging="360"/>
      </w:pPr>
      <w:rPr>
        <w:rFonts w:ascii="Symbol" w:hAnsi="Symbol"/>
      </w:rPr>
    </w:lvl>
    <w:lvl w:ilvl="4" w:tplc="70B66BF0">
      <w:start w:val="1"/>
      <w:numFmt w:val="bullet"/>
      <w:lvlText w:val="o"/>
      <w:lvlJc w:val="left"/>
      <w:pPr>
        <w:tabs>
          <w:tab w:val="num" w:pos="3600"/>
        </w:tabs>
        <w:ind w:left="3600" w:hanging="360"/>
      </w:pPr>
      <w:rPr>
        <w:rFonts w:ascii="Courier New" w:hAnsi="Courier New"/>
      </w:rPr>
    </w:lvl>
    <w:lvl w:ilvl="5" w:tplc="34260EE8">
      <w:start w:val="1"/>
      <w:numFmt w:val="bullet"/>
      <w:lvlText w:val=""/>
      <w:lvlJc w:val="left"/>
      <w:pPr>
        <w:tabs>
          <w:tab w:val="num" w:pos="4320"/>
        </w:tabs>
        <w:ind w:left="4320" w:hanging="360"/>
      </w:pPr>
      <w:rPr>
        <w:rFonts w:ascii="Wingdings" w:hAnsi="Wingdings"/>
      </w:rPr>
    </w:lvl>
    <w:lvl w:ilvl="6" w:tplc="3CB0907A">
      <w:start w:val="1"/>
      <w:numFmt w:val="bullet"/>
      <w:lvlText w:val=""/>
      <w:lvlJc w:val="left"/>
      <w:pPr>
        <w:tabs>
          <w:tab w:val="num" w:pos="5040"/>
        </w:tabs>
        <w:ind w:left="5040" w:hanging="360"/>
      </w:pPr>
      <w:rPr>
        <w:rFonts w:ascii="Symbol" w:hAnsi="Symbol"/>
      </w:rPr>
    </w:lvl>
    <w:lvl w:ilvl="7" w:tplc="0406DA60">
      <w:start w:val="1"/>
      <w:numFmt w:val="bullet"/>
      <w:lvlText w:val="o"/>
      <w:lvlJc w:val="left"/>
      <w:pPr>
        <w:tabs>
          <w:tab w:val="num" w:pos="5760"/>
        </w:tabs>
        <w:ind w:left="5760" w:hanging="360"/>
      </w:pPr>
      <w:rPr>
        <w:rFonts w:ascii="Courier New" w:hAnsi="Courier New"/>
      </w:rPr>
    </w:lvl>
    <w:lvl w:ilvl="8" w:tplc="0F6CF3D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4"/>
    <w:multiLevelType w:val="hybridMultilevel"/>
    <w:tmpl w:val="00000004"/>
    <w:lvl w:ilvl="0" w:tplc="C7F496A4">
      <w:start w:val="1"/>
      <w:numFmt w:val="bullet"/>
      <w:lvlText w:val=""/>
      <w:lvlJc w:val="left"/>
      <w:pPr>
        <w:ind w:left="720" w:hanging="360"/>
      </w:pPr>
      <w:rPr>
        <w:rFonts w:ascii="Symbol" w:hAnsi="Symbol"/>
      </w:rPr>
    </w:lvl>
    <w:lvl w:ilvl="1" w:tplc="AA32B8A6">
      <w:start w:val="1"/>
      <w:numFmt w:val="bullet"/>
      <w:lvlText w:val="o"/>
      <w:lvlJc w:val="left"/>
      <w:pPr>
        <w:tabs>
          <w:tab w:val="num" w:pos="1440"/>
        </w:tabs>
        <w:ind w:left="1440" w:hanging="360"/>
      </w:pPr>
      <w:rPr>
        <w:rFonts w:ascii="Courier New" w:hAnsi="Courier New"/>
      </w:rPr>
    </w:lvl>
    <w:lvl w:ilvl="2" w:tplc="2D3483A4">
      <w:start w:val="1"/>
      <w:numFmt w:val="bullet"/>
      <w:lvlText w:val=""/>
      <w:lvlJc w:val="left"/>
      <w:pPr>
        <w:tabs>
          <w:tab w:val="num" w:pos="2160"/>
        </w:tabs>
        <w:ind w:left="2160" w:hanging="360"/>
      </w:pPr>
      <w:rPr>
        <w:rFonts w:ascii="Wingdings" w:hAnsi="Wingdings"/>
      </w:rPr>
    </w:lvl>
    <w:lvl w:ilvl="3" w:tplc="CA34A2E4">
      <w:start w:val="1"/>
      <w:numFmt w:val="bullet"/>
      <w:lvlText w:val=""/>
      <w:lvlJc w:val="left"/>
      <w:pPr>
        <w:tabs>
          <w:tab w:val="num" w:pos="2880"/>
        </w:tabs>
        <w:ind w:left="2880" w:hanging="360"/>
      </w:pPr>
      <w:rPr>
        <w:rFonts w:ascii="Symbol" w:hAnsi="Symbol"/>
      </w:rPr>
    </w:lvl>
    <w:lvl w:ilvl="4" w:tplc="93A82FDE">
      <w:start w:val="1"/>
      <w:numFmt w:val="bullet"/>
      <w:lvlText w:val="o"/>
      <w:lvlJc w:val="left"/>
      <w:pPr>
        <w:tabs>
          <w:tab w:val="num" w:pos="3600"/>
        </w:tabs>
        <w:ind w:left="3600" w:hanging="360"/>
      </w:pPr>
      <w:rPr>
        <w:rFonts w:ascii="Courier New" w:hAnsi="Courier New"/>
      </w:rPr>
    </w:lvl>
    <w:lvl w:ilvl="5" w:tplc="D646E068">
      <w:start w:val="1"/>
      <w:numFmt w:val="bullet"/>
      <w:lvlText w:val=""/>
      <w:lvlJc w:val="left"/>
      <w:pPr>
        <w:tabs>
          <w:tab w:val="num" w:pos="4320"/>
        </w:tabs>
        <w:ind w:left="4320" w:hanging="360"/>
      </w:pPr>
      <w:rPr>
        <w:rFonts w:ascii="Wingdings" w:hAnsi="Wingdings"/>
      </w:rPr>
    </w:lvl>
    <w:lvl w:ilvl="6" w:tplc="88409BC4">
      <w:start w:val="1"/>
      <w:numFmt w:val="bullet"/>
      <w:lvlText w:val=""/>
      <w:lvlJc w:val="left"/>
      <w:pPr>
        <w:tabs>
          <w:tab w:val="num" w:pos="5040"/>
        </w:tabs>
        <w:ind w:left="5040" w:hanging="360"/>
      </w:pPr>
      <w:rPr>
        <w:rFonts w:ascii="Symbol" w:hAnsi="Symbol"/>
      </w:rPr>
    </w:lvl>
    <w:lvl w:ilvl="7" w:tplc="26CA7344">
      <w:start w:val="1"/>
      <w:numFmt w:val="bullet"/>
      <w:lvlText w:val="o"/>
      <w:lvlJc w:val="left"/>
      <w:pPr>
        <w:tabs>
          <w:tab w:val="num" w:pos="5760"/>
        </w:tabs>
        <w:ind w:left="5760" w:hanging="360"/>
      </w:pPr>
      <w:rPr>
        <w:rFonts w:ascii="Courier New" w:hAnsi="Courier New"/>
      </w:rPr>
    </w:lvl>
    <w:lvl w:ilvl="8" w:tplc="5A201312">
      <w:start w:val="1"/>
      <w:numFmt w:val="bullet"/>
      <w:lvlText w:val=""/>
      <w:lvlJc w:val="left"/>
      <w:pPr>
        <w:tabs>
          <w:tab w:val="num" w:pos="6480"/>
        </w:tabs>
        <w:ind w:left="6480" w:hanging="360"/>
      </w:pPr>
      <w:rPr>
        <w:rFonts w:ascii="Wingdings" w:hAnsi="Wingdings"/>
      </w:rPr>
    </w:lvl>
  </w:abstractNum>
  <w:abstractNum w:abstractNumId="5" w15:restartNumberingAfterBreak="0">
    <w:nsid w:val="306B304B"/>
    <w:multiLevelType w:val="multilevel"/>
    <w:tmpl w:val="BDC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54520"/>
    <w:multiLevelType w:val="multilevel"/>
    <w:tmpl w:val="61C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77960"/>
    <w:multiLevelType w:val="multilevel"/>
    <w:tmpl w:val="6372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950063">
    <w:abstractNumId w:val="1"/>
  </w:num>
  <w:num w:numId="2" w16cid:durableId="385833327">
    <w:abstractNumId w:val="2"/>
  </w:num>
  <w:num w:numId="3" w16cid:durableId="1912888107">
    <w:abstractNumId w:val="3"/>
  </w:num>
  <w:num w:numId="4" w16cid:durableId="1376782131">
    <w:abstractNumId w:val="4"/>
  </w:num>
  <w:num w:numId="5" w16cid:durableId="1585256731">
    <w:abstractNumId w:val="6"/>
  </w:num>
  <w:num w:numId="6" w16cid:durableId="1363284863">
    <w:abstractNumId w:val="7"/>
  </w:num>
  <w:num w:numId="7" w16cid:durableId="259140601">
    <w:abstractNumId w:val="0"/>
  </w:num>
  <w:num w:numId="8" w16cid:durableId="834995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0E2922"/>
    <w:rsid w:val="000016F6"/>
    <w:rsid w:val="00016609"/>
    <w:rsid w:val="000300B3"/>
    <w:rsid w:val="0003119B"/>
    <w:rsid w:val="00073C0A"/>
    <w:rsid w:val="000764B1"/>
    <w:rsid w:val="000B17DF"/>
    <w:rsid w:val="000B7CAB"/>
    <w:rsid w:val="000E2922"/>
    <w:rsid w:val="0011106E"/>
    <w:rsid w:val="00124447"/>
    <w:rsid w:val="001E7A09"/>
    <w:rsid w:val="0021455F"/>
    <w:rsid w:val="00244406"/>
    <w:rsid w:val="00281CEB"/>
    <w:rsid w:val="002A114A"/>
    <w:rsid w:val="002C1084"/>
    <w:rsid w:val="002F1228"/>
    <w:rsid w:val="00304DB1"/>
    <w:rsid w:val="00321CAA"/>
    <w:rsid w:val="00360166"/>
    <w:rsid w:val="0037513E"/>
    <w:rsid w:val="00375957"/>
    <w:rsid w:val="0038519A"/>
    <w:rsid w:val="00394020"/>
    <w:rsid w:val="003C7FEB"/>
    <w:rsid w:val="003D0427"/>
    <w:rsid w:val="003E2582"/>
    <w:rsid w:val="003F2031"/>
    <w:rsid w:val="00404EB9"/>
    <w:rsid w:val="00424E9D"/>
    <w:rsid w:val="0044339C"/>
    <w:rsid w:val="00455091"/>
    <w:rsid w:val="004973AF"/>
    <w:rsid w:val="004E74F2"/>
    <w:rsid w:val="00542660"/>
    <w:rsid w:val="00567F52"/>
    <w:rsid w:val="005B1921"/>
    <w:rsid w:val="006476ED"/>
    <w:rsid w:val="00675716"/>
    <w:rsid w:val="006C1A6D"/>
    <w:rsid w:val="006C5A45"/>
    <w:rsid w:val="006E79DF"/>
    <w:rsid w:val="00706FEE"/>
    <w:rsid w:val="007305C6"/>
    <w:rsid w:val="00781167"/>
    <w:rsid w:val="00792329"/>
    <w:rsid w:val="00793740"/>
    <w:rsid w:val="007A2691"/>
    <w:rsid w:val="007D04AA"/>
    <w:rsid w:val="00815FCB"/>
    <w:rsid w:val="00864503"/>
    <w:rsid w:val="00903AA8"/>
    <w:rsid w:val="00940063"/>
    <w:rsid w:val="0097597D"/>
    <w:rsid w:val="009811A8"/>
    <w:rsid w:val="00987E36"/>
    <w:rsid w:val="009D5934"/>
    <w:rsid w:val="00A4589C"/>
    <w:rsid w:val="00A538DB"/>
    <w:rsid w:val="00AF6D64"/>
    <w:rsid w:val="00AF6DA7"/>
    <w:rsid w:val="00B01E87"/>
    <w:rsid w:val="00B045F4"/>
    <w:rsid w:val="00BF60D9"/>
    <w:rsid w:val="00C2403E"/>
    <w:rsid w:val="00C25FD0"/>
    <w:rsid w:val="00C62D52"/>
    <w:rsid w:val="00CB5486"/>
    <w:rsid w:val="00D31073"/>
    <w:rsid w:val="00D44970"/>
    <w:rsid w:val="00D949B0"/>
    <w:rsid w:val="00D97AF9"/>
    <w:rsid w:val="00DA4608"/>
    <w:rsid w:val="00DC493F"/>
    <w:rsid w:val="00DE765C"/>
    <w:rsid w:val="00E12F80"/>
    <w:rsid w:val="00E67BB0"/>
    <w:rsid w:val="00E75343"/>
    <w:rsid w:val="00E7768C"/>
    <w:rsid w:val="00EB52F6"/>
    <w:rsid w:val="00ED661D"/>
    <w:rsid w:val="00F14242"/>
    <w:rsid w:val="00F961FA"/>
    <w:rsid w:val="00FA0AF1"/>
    <w:rsid w:val="00FE25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8582"/>
  <w15:docId w15:val="{5DBAF06E-CCBB-413B-914B-E695C2C9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20" w:lineRule="atLeast"/>
    </w:pPr>
    <w:rPr>
      <w:color w:val="787878"/>
    </w:rPr>
  </w:style>
  <w:style w:type="paragraph" w:customStyle="1" w:styleId="divdocumentdivfirstsection">
    <w:name w:val="div_document_div_firstsection"/>
    <w:basedOn w:val="Normal"/>
  </w:style>
  <w:style w:type="paragraph" w:customStyle="1" w:styleId="top-gap-btn-hidden">
    <w:name w:val="top-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spacing w:line="820" w:lineRule="atLeast"/>
      <w:jc w:val="center"/>
    </w:pPr>
    <w:rPr>
      <w:b/>
      <w:bCs/>
      <w:color w:val="6DA8BA"/>
      <w:sz w:val="62"/>
      <w:szCs w:val="6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00" w:lineRule="atLeast"/>
      <w:jc w:val="center"/>
    </w:pPr>
    <w:rPr>
      <w:color w:val="787878"/>
      <w:sz w:val="20"/>
      <w:szCs w:val="20"/>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sectionSECTIONCNTCsectionnotbtnlnk">
    <w:name w:val="div_document_section_SECTION_CNTC + section_not(.btnlnk)"/>
    <w:basedOn w:val="Normal"/>
  </w:style>
  <w:style w:type="paragraph" w:customStyle="1" w:styleId="heading">
    <w:name w:val="heading"/>
    <w:basedOn w:val="Normal"/>
    <w:pPr>
      <w:jc w:val="center"/>
    </w:pPr>
    <w:rPr>
      <w:b/>
      <w:bCs/>
      <w:caps/>
      <w:color w:val="000000"/>
    </w:rPr>
  </w:style>
  <w:style w:type="paragraph" w:customStyle="1" w:styleId="divdocumentdivsectiontitle">
    <w:name w:val="div_document_div_sectiontitle"/>
    <w:basedOn w:val="Normal"/>
    <w:pPr>
      <w:pBdr>
        <w:bottom w:val="single" w:sz="8" w:space="10" w:color="DADADA"/>
      </w:pBdr>
    </w:pPr>
    <w:rPr>
      <w:color w:val="6DA8BA"/>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txtBold">
    <w:name w:val="txtBold"/>
    <w:basedOn w:val="DefaultParagraphFont"/>
    <w:rPr>
      <w:b/>
      <w:bCs/>
      <w:color w:val="000000"/>
    </w:rPr>
  </w:style>
  <w:style w:type="paragraph" w:styleId="ListParagraph">
    <w:name w:val="List Paragraph"/>
    <w:basedOn w:val="Normal"/>
    <w:uiPriority w:val="34"/>
    <w:qFormat/>
    <w:rsid w:val="00375957"/>
    <w:pPr>
      <w:ind w:left="720"/>
      <w:contextualSpacing/>
    </w:pPr>
  </w:style>
  <w:style w:type="character" w:styleId="Hyperlink">
    <w:name w:val="Hyperlink"/>
    <w:basedOn w:val="DefaultParagraphFont"/>
    <w:uiPriority w:val="99"/>
    <w:unhideWhenUsed/>
    <w:rsid w:val="00321CAA"/>
    <w:rPr>
      <w:color w:val="0000FF" w:themeColor="hyperlink"/>
      <w:u w:val="single"/>
    </w:rPr>
  </w:style>
  <w:style w:type="character" w:styleId="UnresolvedMention">
    <w:name w:val="Unresolved Mention"/>
    <w:basedOn w:val="DefaultParagraphFont"/>
    <w:uiPriority w:val="99"/>
    <w:semiHidden/>
    <w:unhideWhenUsed/>
    <w:rsid w:val="00321CAA"/>
    <w:rPr>
      <w:color w:val="605E5C"/>
      <w:shd w:val="clear" w:color="auto" w:fill="E1DFDD"/>
    </w:rPr>
  </w:style>
  <w:style w:type="paragraph" w:styleId="ListBullet">
    <w:name w:val="List Bullet"/>
    <w:basedOn w:val="Normal"/>
    <w:uiPriority w:val="99"/>
    <w:unhideWhenUsed/>
    <w:rsid w:val="00F14242"/>
    <w:pPr>
      <w:numPr>
        <w:numId w:val="7"/>
      </w:numPr>
      <w:spacing w:after="200" w:line="276" w:lineRule="auto"/>
      <w:contextualSpacing/>
      <w:textAlignment w:val="auto"/>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129509">
      <w:bodyDiv w:val="1"/>
      <w:marLeft w:val="0"/>
      <w:marRight w:val="0"/>
      <w:marTop w:val="0"/>
      <w:marBottom w:val="0"/>
      <w:divBdr>
        <w:top w:val="none" w:sz="0" w:space="0" w:color="auto"/>
        <w:left w:val="none" w:sz="0" w:space="0" w:color="auto"/>
        <w:bottom w:val="none" w:sz="0" w:space="0" w:color="auto"/>
        <w:right w:val="none" w:sz="0" w:space="0" w:color="auto"/>
      </w:divBdr>
    </w:div>
    <w:div w:id="783967077">
      <w:bodyDiv w:val="1"/>
      <w:marLeft w:val="0"/>
      <w:marRight w:val="0"/>
      <w:marTop w:val="0"/>
      <w:marBottom w:val="0"/>
      <w:divBdr>
        <w:top w:val="none" w:sz="0" w:space="0" w:color="auto"/>
        <w:left w:val="none" w:sz="0" w:space="0" w:color="auto"/>
        <w:bottom w:val="none" w:sz="0" w:space="0" w:color="auto"/>
        <w:right w:val="none" w:sz="0" w:space="0" w:color="auto"/>
      </w:divBdr>
    </w:div>
    <w:div w:id="845053577">
      <w:bodyDiv w:val="1"/>
      <w:marLeft w:val="0"/>
      <w:marRight w:val="0"/>
      <w:marTop w:val="0"/>
      <w:marBottom w:val="0"/>
      <w:divBdr>
        <w:top w:val="none" w:sz="0" w:space="0" w:color="auto"/>
        <w:left w:val="none" w:sz="0" w:space="0" w:color="auto"/>
        <w:bottom w:val="none" w:sz="0" w:space="0" w:color="auto"/>
        <w:right w:val="none" w:sz="0" w:space="0" w:color="auto"/>
      </w:divBdr>
    </w:div>
    <w:div w:id="1717240606">
      <w:bodyDiv w:val="1"/>
      <w:marLeft w:val="0"/>
      <w:marRight w:val="0"/>
      <w:marTop w:val="0"/>
      <w:marBottom w:val="0"/>
      <w:divBdr>
        <w:top w:val="none" w:sz="0" w:space="0" w:color="auto"/>
        <w:left w:val="none" w:sz="0" w:space="0" w:color="auto"/>
        <w:bottom w:val="none" w:sz="0" w:space="0" w:color="auto"/>
        <w:right w:val="none" w:sz="0" w:space="0" w:color="auto"/>
      </w:divBdr>
    </w:div>
    <w:div w:id="2074618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bam08.github.io/portfolio_aksh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etty-subam" TargetMode="External"/><Relationship Id="rId5" Type="http://schemas.openxmlformats.org/officeDocument/2006/relationships/hyperlink" Target="mailto:subamshetty@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Akshay Shetty</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Akshay Shetty</dc:title>
  <cp:lastModifiedBy>Akshay Balakrishna Shetty</cp:lastModifiedBy>
  <cp:revision>214</cp:revision>
  <dcterms:created xsi:type="dcterms:W3CDTF">2025-03-10T01:31:00Z</dcterms:created>
  <dcterms:modified xsi:type="dcterms:W3CDTF">2025-11-04T03:56:00Z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4c8c1c84-6285-4dbb-88af-7a894cd30d9e</vt:lpwstr>
  </property>
  <property fmtid="{D5CDD505-2E9C-101B-9397-08002B2CF9AE}" pid="3" name="x1ye=0">
    <vt:lpwstr>TD0AAB+LCAAAAAAABAAVm7XatEoQhC+IALfgBLi7k+GLu179+f6cZ5mZ7q56C1ia4TgEpRiIQCgIx1GaoFiSZkmBFFiCZuHCOIrCtOjWEcMfnLp++CClWB7ImuKBCeGFY4zALSVokRrI2ABV+oNLK5JkbiElL5AOAH33jGU0sCUtNlyfJFvgkwVvyPYLdOfWlALrS1x5HIEPbukVLmoHZWE2Ti16WUpkOT0glzePaO0+txQCI2YB1ca1SlW2sVB</vt:lpwstr>
  </property>
  <property fmtid="{D5CDD505-2E9C-101B-9397-08002B2CF9AE}" pid="4" name="x1ye=1">
    <vt:lpwstr>UXIkh/nzCS0906VtHojhjTNviL3oJHzgnQhKy3hC6WiJsofacCsFqJFa9kjzzK46ZrA+E5VTudbOhJQ+L1aBu1w0URPjFmGA2ZLCFuJjnVB+ht/ormdhUOmbdqy7Ngc5coiJtg28jREVAEoedGMkfynSjKxT9GcVKF5KIUgbHQkZaybVNPrqEq/GntT7OLl49yC+fYLpwr+LxrNdxzsbyexzJsGDCM1nxvq5HkEziunTT5ahmFT/USEmPcjgEKZ</vt:lpwstr>
  </property>
  <property fmtid="{D5CDD505-2E9C-101B-9397-08002B2CF9AE}" pid="5" name="x1ye=10">
    <vt:lpwstr>Uus5ryLJiSE9j7R1UIuEktXudbctAcpa3MCnUBKvQWUzGMS8cF0lELLRxxu/WpQuHqMU8PLcWvc62sMfhVnM+Y2ckHwh3NQJlX8vYdcvvlRiMhiUpCD8TU34hEp5j0Wb+pmcm3Cr+pJ8+YsTcRRYCV4z5Sc67NQF7CSTz9OC8WGiyWUKazck1a2Yizraz8KNOnc8z4xuCQ0NMRzaRnd7PsRa5uPoFgYpiErR4TaiUh/QCNDqTcnHnQT6VUOWmxi</vt:lpwstr>
  </property>
  <property fmtid="{D5CDD505-2E9C-101B-9397-08002B2CF9AE}" pid="6" name="x1ye=11">
    <vt:lpwstr>MG1XtPQh6ieC36w6wv/lAnDU8//AaPWbH++jMNuQQnqt7Yvu2P9dqg5pI4pKi4Pcn4Uo+Q85mKkPCQ/2A3cFI0LIhRI+BUxLkuqcWcSGV4yfxhxCqWsYQp+PyQLTocAND0FK4oqRtROFqRSnUBlmspJitLIspHyxyLoMCVCweTXeutowuemhYFg8A8tZ8pojr9Qb+dDujvHmnIdxGW5p/zen1R1UEZfWSCSJQAE8HTcYLFqDD8KNzV4VZHjHDOF</vt:lpwstr>
  </property>
  <property fmtid="{D5CDD505-2E9C-101B-9397-08002B2CF9AE}" pid="7" name="x1ye=12">
    <vt:lpwstr>wPgDW1dRtMRDEMaRbSRafNlKpN3md1/G95I/eR3lr0a36RnfS+BQ+a2qAiodkPjDkLH4Fa6a5sUPB/qbXtRA3m3zhqZjoK22BknvtdTUZQaYr5Z0q3ddIjZTEsvWtJnwZP0QI2ja2v0uWcFcvJXvEjanSRuxnVnXFfQyI8IU92rq+ePKZ3LIwf1rRKHz4jPQhKietmpG7RgwE4h19zxr8W11UB7zBa+4rRfMyV5U89e4/kCguvop4m46G6JS5TV</vt:lpwstr>
  </property>
  <property fmtid="{D5CDD505-2E9C-101B-9397-08002B2CF9AE}" pid="8" name="x1ye=13">
    <vt:lpwstr>mSY/yy30DjtIl+yPKAoq0SzGztp6TG/+Gv5TC5lLijux1EDEBg4P6R9JFO/GKAZD7b5hTrY8tmFo2pICsbmq0FTWOWsNun1uOYpkJdvgzli6r2Ak36geu5qlT2SFqUyEeySnFiirLzYF8FwlfWzTP09rmFmpxuRRjS0Q6dsTa/+4AgRJv+CSOsSppzmUdWDxeEDFQjTPUdLRxutMnC5DruwC42IgwHJ+7XDyG1mHOYi3S/hRtzvp4kK2pdoasfN</vt:lpwstr>
  </property>
  <property fmtid="{D5CDD505-2E9C-101B-9397-08002B2CF9AE}" pid="9" name="x1ye=14">
    <vt:lpwstr>qDfkjm7PvmpqOWkGPA2mrRxFuGyB3tQCKQNxCbV9tcnr3+HnXo7Zp7Zhg+mwQKRq8/2OHBBjCxapMO6r1wlJii6tETIbfRNRgKfQZM7yJkvMXprgAmTgEESX1t8o8shDmgKBakg/vPhhx84/NbmGA8xXHc/d4Lgj6OwD5hnw0KkHLOXIw0mmnJ5Jnn8iii/cAfaBx/U4+X34/+I5Fg0mLTmYnb1644rWWOXSiQRVbqEXff2ZP9rUZ1KX9e55Bkg</vt:lpwstr>
  </property>
  <property fmtid="{D5CDD505-2E9C-101B-9397-08002B2CF9AE}" pid="10" name="x1ye=15">
    <vt:lpwstr>tsQ/OiDLYRXW7sNL9L8FchZmZjx4Kb0OkB6092lLBzjNwevdpEtczTByNTOhLxrmassComCpE8V+Hkl9FC/HPkRY1X+9VAQpVQx/GkYf/n6JaZwnbGl4Nnv9PR7JnZZ957TPioYJytmy0ykDGYPxXEbSkocv42kOz9Ih+AFlUt3c/pspna2mNuXvj+4F2OeelihFd4w7eosjVY5o5hJAMkE++xeThD2yEju81OQmmmchhayF1DIqwplxCj2tuXR</vt:lpwstr>
  </property>
  <property fmtid="{D5CDD505-2E9C-101B-9397-08002B2CF9AE}" pid="11" name="x1ye=16">
    <vt:lpwstr>w+d9RTKHubP+YjrLhvks4DmhnEgDPb/4mZQ1jREcE3JqMOHr1y1D85pmZc9/HbsyiVudYxHSLQNeFz0TTb2p6c8msRZKT6s3w7XaE2/uv3Hfe8Yzzzi2IKrsGybwbRsoUuJIq7t6Z/tFGdd755+XJUsFzMKP+JAp4fGhi4sTrQG1LH1300/o0+9bHaNU2hxZLJd8oP4qra1+Nk0/bK0hiXuFsy/VL0wdIRST3/634Owi8c9xbqYpuBWINAWPIan</vt:lpwstr>
  </property>
  <property fmtid="{D5CDD505-2E9C-101B-9397-08002B2CF9AE}" pid="12" name="x1ye=17">
    <vt:lpwstr>OsLCZkyukGSHesz9rdjJkd93TwU7IsrCgO5ejXCXYRP4M4d2Az784yyPwcY6BpVdkcFdw6RegST2EDon3YiuCJ47DEM+d+KB0ERE77NETakhynmlqzveq33bF8MX/jEVisEJEzKV7AJQPxhrTUwKodNlwzMvo04cXaJqtx4ESNrekgOKOi23Vuvwvsqi2Ny0fJwQmNKiXdrmFX7TcV51/6g+T/Og/MYwkjcW+cv1zg76j2+/eoxOnKHcddqxZFO</vt:lpwstr>
  </property>
  <property fmtid="{D5CDD505-2E9C-101B-9397-08002B2CF9AE}" pid="13" name="x1ye=18">
    <vt:lpwstr>WnvywHA5Rbee5uUWErQi4y3qnywM7KeVBdW8W9MO300plI1gQFVJuZfzHrVWzd0kcGNUDeziQQihwnqQPvCihDiD/+obAbD1cFZN7uLMgv+BGQ4Z+A2nJuF6h3/QeCiWudv6kHsrbKstLLp5ZmupXsNFWdy5KYCSIi0VWDVusCNxab5HCkduug/xBei4gHn3I54y60k8CQDmq+go1bKdL2cm0lBzSyXUeRAdXCcv4uFh+9n7xSFbPQ7MRB1p5fR</vt:lpwstr>
  </property>
  <property fmtid="{D5CDD505-2E9C-101B-9397-08002B2CF9AE}" pid="14" name="x1ye=19">
    <vt:lpwstr>UBKGvYy+wTM6rgBl+nOVt9RsbaTJovXI2RCAOyPDzdr63Nz/cc4T0BMwq1i+F+xk63NouKvH3OBScAEDAy1U8AyDSBoBS2ykjUj0s4fLsOREeUmrnxYFfxeu5s6SDAwFphfyMdA+ffya+jtEx6J4xmKi2FfU+VOfhBhyAHnoHDdilhLdaCNmfeTvMD4+9UlMbsekOcuvaOTmsmDHOxT9R9G505U4JwRB2a/2rGwBRm1tpOXrMsaDKQYL6Gt4pNt</vt:lpwstr>
  </property>
  <property fmtid="{D5CDD505-2E9C-101B-9397-08002B2CF9AE}" pid="15" name="x1ye=2">
    <vt:lpwstr>tJsja1eu6p8cCEc6xwJPwMlowomdbTtKvrFDfZJqe/TVXGMnz2BzuRotjISNuauXVKNgL+i7YqB20g/6UjQbAn4dxlLqytEXzatxWPSKQP22hosth+a/la3VoHO2P7vbBbsO0OA19O0ytVE9tXG+Rs65SStM8NAGoqj7FCoeD8i5J/u9PLXJTT9mcSAC6C4b1PGOkDJYnW7ssLlz/wnfL4Dke1RQTB1H26CIx1roY75KVGYf1Ym072vIuQaO+wx</vt:lpwstr>
  </property>
  <property fmtid="{D5CDD505-2E9C-101B-9397-08002B2CF9AE}" pid="16" name="x1ye=20">
    <vt:lpwstr>UOohodVRZtlVzw5AlxCUdjSvftTnBiur4dFioqWWGkXi71xSzcRF++mIAD/+BmVYqgdxeLBzfcMvUCjrVxAi4iG9aD5zgwMEzc4rK+iB9XB/xSNn6IcgQE/CJl56H/oYgTtoBnx/FmrP59gzVnNLjLqAfdAJiU2LqQMLo4y3b6AQe6TH/nprSCoPwhNRzh7V+7ExtUhUKzAABXR1nfOLEa+CGEEoMyKdTTmfJuZ3dtZlp4bhg6KKOZJIimwhsZp</vt:lpwstr>
  </property>
  <property fmtid="{D5CDD505-2E9C-101B-9397-08002B2CF9AE}" pid="17" name="x1ye=21">
    <vt:lpwstr>2FRS09TVkkCe8YKsqzA8/zJvQVXEq9lp9puCiG1sBCv8RC1GmqsI/Dur43Es03POm8xZZZ/G7bgCBtkbAo7+tKVzX0tGTAzoj/aZ1DixP2u+QeuPcWapUBsyZIZv1EoERcJLxtBpqrdqP7XR4IBnrVd1Rp2m7Czu5ppS0a7sm+Yonk7PQEGgDUNgGdbhy1p50syxyVT4BvOPSWRMKoEgfQXvCO21uYgmdS6DQDzMWxZCeyyKQ8pWecCnfReyY0P</vt:lpwstr>
  </property>
  <property fmtid="{D5CDD505-2E9C-101B-9397-08002B2CF9AE}" pid="18" name="x1ye=22">
    <vt:lpwstr>mbv/FBR3P+FEtxdxUDZsPGnGUCht2xHLYHu5wNdhNZ4U/igmdmGGrvsJlqZAAt4D5BS3zUUcXpwCVrNs6zVjh/c9rQS3Ga8fbaiK+JYSdQ+6jyJ3xv195/Ey1bCPkh6ywZB/8F9Ow5bidP8vJX3mZIYKVp44N1tRG0HAjshKaoZ2m28ta7wWL+5HGkwwBHLaG5prnW9aJxJDY5s0DIN9Rzu7cnLvYHgmHb9kGiamH+ssJLzWPl7ErbDaQfFQUsT</vt:lpwstr>
  </property>
  <property fmtid="{D5CDD505-2E9C-101B-9397-08002B2CF9AE}" pid="19" name="x1ye=23">
    <vt:lpwstr>PZ3E/k3sykYowZ1Mf7sJhX8ftq77gNrrO4v73FChzMUOcIGtYPY8aKCp8v5D5rPzeJHVP0blYU2bZf6/NLt2tTwVpcxPEN16qL4sIC4J98ruJ4yf7RaaWTZByXY1bauuWXk2AxebvLF7GPkBNIxsQUtQaXyIuG4FPgtwHM5C028iL3rGeayHxRmwBtWcODA/2mfi6p9ma6L+YsM5yTzQA8iC9lAz1Ltm6yq3xIu6hialeqdwoC+PtNpvyA8DlYe</vt:lpwstr>
  </property>
  <property fmtid="{D5CDD505-2E9C-101B-9397-08002B2CF9AE}" pid="20" name="x1ye=24">
    <vt:lpwstr>nEun+0HPHMQS2yMTiycNvBVqm+xRzgGMGbFBj9FJlnHQvRHMZLKgQb+BTO93m0EBP4yg5O/fLBQe20L2XSMq953FImE//q88A1++GBuC72Q16AwoTxSIMTpGAvYFZXfrZdOOLeoamvuwEnnl8W+CeEmb5eJOtJabvFrVX2EKCgz0vYXJq0xzGFMoKPH351VXantl6BzGYygjzvvQanjWn76lQqvDSrSxKoziIL9POyNnBgzFNQSg6gCuvT0JwxX</vt:lpwstr>
  </property>
  <property fmtid="{D5CDD505-2E9C-101B-9397-08002B2CF9AE}" pid="21" name="x1ye=25">
    <vt:lpwstr>gPeYaQ2GaSU3iQEEQze3/Xipf7RjHrHlruNtlGNoopdSOnlpCQvX+yC/sroXL4wH6C+ihp0s183OpiAR3tJsBtxSNOSzIgystiJ7PzReUj1sn113Ksoee3LGj37wiJqPAoQNBaRf6FfA1Vf6Yg2agyKOKftMSiRpsMkZk3LN6qCVycVzoDbTyLxrFvJeR5/JrubHZXw7NqSYblOAvX7rmdfebTYGpVfqqLq6+Ut0S5q3U1d3jfOrts0/bl7DQa0</vt:lpwstr>
  </property>
  <property fmtid="{D5CDD505-2E9C-101B-9397-08002B2CF9AE}" pid="22" name="x1ye=26">
    <vt:lpwstr>PfL+CEhQMnAo/Jsf5UrE00+Y8AsB9lhMmKcxL5oSxL/M6jdN8iFqDr8uUePRrH4iJBvAkUSubuC4DVAdRJxZvKnUH8HkShH9SAcwXti3cnfEBKw1phRiYp2L3UU5X8Vg3c1vTsXBecW5W/aXbIeLaNkCcS9ERhDiF6DKca3T2DeH6WsorhUJapxTPttgg7+wha7K0OyYm6v6AD31YIRkNlV8DO/QyJNylAMEsB0X8PDyW/ZWbghxdHWeWsrWy3P</vt:lpwstr>
  </property>
  <property fmtid="{D5CDD505-2E9C-101B-9397-08002B2CF9AE}" pid="23" name="x1ye=27">
    <vt:lpwstr>9v0X6/9tkXcNWTa8ysSUlVSaknK/oyh3/aZz1bpC9Jg0eLnbHbKx9FxJUAYmvgY+aIbYLNQ44BiXUmVYRhgHgl9uMGQ5E+FnC3VS7TxPjxULgUmCO647nK3Q0Ljyxz5i2BhxLWyjnWzAdHsr+4n7+m2AMZNGlXhF2gNxMvRnGWSQBD3Dl/wt6Sep2wAJPfjYkLnnPpRyfszdSltAsyFCQZhjpcri8Us/UfN0tBeBrmq+TXDGMIhqUVNa40SN5bb</vt:lpwstr>
  </property>
  <property fmtid="{D5CDD505-2E9C-101B-9397-08002B2CF9AE}" pid="24" name="x1ye=28">
    <vt:lpwstr>OTTgnD/x0IpJtJpLlOT/NEBrzj2m4ei+6j9GVA+iNRnx2b4pP1hAZfSb/asJ+Z4kf7ztn53JcxBKD56Jq9M4XEdu6XyvlovcNusNryNsAmrv5hQGiALfQhcbrwfqlqoYMTRvaazidP1To/opgGZuKKjqh5OBwx9MaotiYnD9Z2281BAQRrsBP5GnF6Ok6urosGHc/Flo+O7VNVtl4OxcSEMVgSUCiMJVo9SkEgJ1GYHsYoMDdVu6CWPSqnN08wc</vt:lpwstr>
  </property>
  <property fmtid="{D5CDD505-2E9C-101B-9397-08002B2CF9AE}" pid="25" name="x1ye=29">
    <vt:lpwstr>H6h8Hyt3T/+W33LyABNBAixVJqZ6wsIC0Y9G8r/2Q+TqPitUClLuEMRTcS5Q2I9c/1Snluzr+6JSWA3wc+lDopBtCT/XPz2qKdk+Z3/luL89hhv0HsYGE73IrR2BusEHJECE7W7Yphc1PtPou/FlRvyr8lcPYwD8cJpAzfN4+w6M/7fORWUaFvHlIv9d7yr7P62u7eUAPFCXdqN8J/Se35DTbKWhGbq9YTfCXX1dywYgVzxhd+ngDDKCQwX8Y5U</vt:lpwstr>
  </property>
  <property fmtid="{D5CDD505-2E9C-101B-9397-08002B2CF9AE}" pid="26" name="x1ye=3">
    <vt:lpwstr>TKJuJFVVS9ohw0hP4oZ3K5aHOSSaeTXBIX7QznCZ1I7ZLY1YfXliDQpn57ysPYQH/DiMQSuKMiqEhDcrfpdu3/9mHTq5ANPewXT/N2X25bYbzQcBJ2H6deTcCj5jEZZoZi5LaD8iCHkgfdZs+7e2ZcvqJe+PxqPeQmkADsZUkLY//azcihP4bFAD6wE11Ha2gm+EpycXkX1+E+wtw8aXulbGItrn8fdeUwT7jszTSHmZF871lsfYm8qkEBL91CS</vt:lpwstr>
  </property>
  <property fmtid="{D5CDD505-2E9C-101B-9397-08002B2CF9AE}" pid="27" name="x1ye=30">
    <vt:lpwstr>fnkDwyRIRoonOzgxBFYWm9R2eGSwMVuoOpwrwomuCZN/10eIcgdrLwS9rdlNA9VESIE/RyiRbX69Mf6om/kot/utKmXsd/qPaRdrxkMuZg4BbY2L+AkTc37jgPMzs1FgTjUCX+FmKJw7/VUoUS/CLUMeslvLxHn+MG6hMu52KPK8hj+XP4Hyhq3fsSa0F1USToyQhyOKP4/YqBF1g50AIryxRH4sQshpWcZOrT8nxRPuZIgQVr2EVFBgMqHwDcv</vt:lpwstr>
  </property>
  <property fmtid="{D5CDD505-2E9C-101B-9397-08002B2CF9AE}" pid="28" name="x1ye=31">
    <vt:lpwstr>CUkaamsFJ/28tVgHLQeEA8o72SLEW9ebzH+jBrr17lYaMYa3YkoKTqQU6O4WJAc8QBauKCAyNVbGhTBiqamXmP5yeme7KeT8hB9Tq8LwQhenykDkGG3jbwl3TPlIgWTM/gelWLsvx9FPRG+1K537GWhQ84isfMF6YL3zbh6j7qQEBd9UeLgIuVGlJdu9/X+ncwmXM4lu5Yqz6pU+ph9OnUA/AmRubqdGpyXuKHK7ls/gNOChCkyXqBuvU8JBXSB</vt:lpwstr>
  </property>
  <property fmtid="{D5CDD505-2E9C-101B-9397-08002B2CF9AE}" pid="29" name="x1ye=32">
    <vt:lpwstr>1KwFyGiFglD7xLHJGnFJvXGDu5HkBB7Tsq8snjjqRiXWC1sSSxW1jHmR0XlpO72FIwI4lsKX0+a/yUerJuygBvvrpvI0gOcZLi3iR8nwdW7YefcQrrbUzXDZOKouYxQ20cgApBX/Dndo8AkSfWYuMjeBB5C8CwrAtU/ij3X74EJkvvKqVwOmqyanMYftfcXPPvRYh7Od9Vt/QPGQUska7hbv/WyceQTZajj88zzV3YJxURzmISlLw9bYcV21HaI</vt:lpwstr>
  </property>
  <property fmtid="{D5CDD505-2E9C-101B-9397-08002B2CF9AE}" pid="30" name="x1ye=33">
    <vt:lpwstr>YhFkesdNktBSci8vMV7kCmQLKNx/n6UShNnibG1TzZaqfwHnMritMrpupmnGz4uW4LBkSfG2sl2E83z3YdGjzXyBf1jGVTVyY/gLTo3MC5HOWb9lTnsnulK56GszzJTjsmdd0Zvprgkbb4NIv33flKRhF3lKh+mxnLnvUGRiXM4Ru1RQpoJLmMsYjrCQL7GpiFZZ/KTlrzwSZ1kpS6OqY7Wo6nz/iZjd/Dl4FpqTAYLiUgfQ0lKdvuLOtKSWlcx</vt:lpwstr>
  </property>
  <property fmtid="{D5CDD505-2E9C-101B-9397-08002B2CF9AE}" pid="31" name="x1ye=34">
    <vt:lpwstr>f8xrB4GpHtb4aNfsM9Igg2DQn6CLPDdYG0oi80iGfg7vjxmhO/pfGioihOY7t4/jKhSrDfM7hbPNR3gfcVoaQ6E7uEsqjzDxYeJ5z8zQ5ZZlDe2vbxyjBlx36ALSF7AcoVJvFvG1PKhl7pDl6CzJPLrZI82Zl7QB9nveYysVrCmv1CjEJRhpsz0eJmR9zph8C+9kXZYtwpg+ys0Q3INee/pZiW+I18RSm+qvqjjd9h8YAaBGHT+MoLgvD4mQvpR</vt:lpwstr>
  </property>
  <property fmtid="{D5CDD505-2E9C-101B-9397-08002B2CF9AE}" pid="32" name="x1ye=35">
    <vt:lpwstr>beoTxOikG/QQUUq1FX3FxrJt8aPRFgmohh7+6pW7ic+ALzjL7Rdbzn92aFbsnc7uQs8oX8C0zHJ8M10OyQHkk7Gsa+IqOMKAcF04xTi5CsRshtBiSU9mljH1vaxh8fHV8zksBhfOupZ3ewMN3orMgpyP63XDsPb8gtK4KLCV7dxE5ezogWTnhzy2css4CeNz2qVl80hRRraAlzfqewhQXXAwwJlh+/k4Qsg9h+TtckY0191ceBfU8+1tn/vNCUb</vt:lpwstr>
  </property>
  <property fmtid="{D5CDD505-2E9C-101B-9397-08002B2CF9AE}" pid="33" name="x1ye=36">
    <vt:lpwstr>SL0lChPVBupOL4wZLM93uAigGN/RS9LAuythOz4wTVeYgrQOzHYUeIlTllVky4Iu3d3PTb9YhlGjIaIsPfREIS0AfD3FKZvYE9ICseQs3zWLbAvMDcu4K4sbERi0KHChVksnE7ZfWTlSIzpxbrP4DHx+3IlTM4jWMO8fI6HWmG3bKfEeHvC5pe0bv1IM6sfBpsu//Q9QO9WljQuuq0VaHqLsduv98ZZ7e7n/pxLKlZmUlchywQqfii+Ewt6AY4i</vt:lpwstr>
  </property>
  <property fmtid="{D5CDD505-2E9C-101B-9397-08002B2CF9AE}" pid="34" name="x1ye=37">
    <vt:lpwstr>jcrhS/FfWMOU+YLiaJBgrqgJfc/+JaHCubjaJUfQo7DBPWBaosayLwdyWMqcW1EtIAe6+LOJTZ2378lSYIV9bJfi0IrUchebgUEGecXhP0w93CpMGkcptAM4jEt9A37ZJAH2s5ZfPPPpV/NRoAzoJ69rw5ycqd0up3ihynPhK/sim5thMyzIyHxwoglbWxhKukbPqOBHGXvX3Qb5i66fm68K4a/Cg4oAgFbu6aosXZjj2mDfaOFEIyvLlqgAlIs</vt:lpwstr>
  </property>
  <property fmtid="{D5CDD505-2E9C-101B-9397-08002B2CF9AE}" pid="35" name="x1ye=38">
    <vt:lpwstr>U0maSKJrkKaOWsdkJ9Y9rezgBWVRX88w728+SHam2XQ/7MrTZo5z7yYtNf7DwlYq7LZU6PeK4ENsxPN/TcFsdca0LV+/jTl3bTA9hOyp5bXk+h7MpteZbtbPJZQ3g8mn/vvJSopRLSbzQ8YcXDWG+GZ/YNxTL3ahfqUMnr0jqlj6G/rRr+GRAV1mihewFgWJ/SQNVR6U1HHmPjacPHFsBJk/hHvkNM3dWuweBEY0UeNM0G9icn+iOotiNEDCabR</vt:lpwstr>
  </property>
  <property fmtid="{D5CDD505-2E9C-101B-9397-08002B2CF9AE}" pid="36" name="x1ye=39">
    <vt:lpwstr>Jsj5mUKziHsxhPkX8lrj7RtpCD8heDYVpCj+ctUYqEy4vLQHRKVUhfwa7gzuAlDf+5BM/gqw1P7m4FcHjSiEeec41zuFpZkgQLK+E02y+qkJLz6JlhEYcnvB7ljoqdDpwKi572mz++GuJExkwNFc4GTcr/iov50HKXbe5TY+5o/gnBNDIcw9OoWZgdzcNiL+3RlosxSHk5UZCoE6xEYgQR0u+U6vETkGE5ItAMuS+43j4vEQA0TbhEBrFBTmFUM</vt:lpwstr>
  </property>
  <property fmtid="{D5CDD505-2E9C-101B-9397-08002B2CF9AE}" pid="37" name="x1ye=4">
    <vt:lpwstr>L4B2TfT9Vq2gjew57kcpSA9UWy5Ul8vdcV3jCoz83AxnKppg55SaEDy739Ma3OzjuoymKlPP/3K/DxbcbxYdbwZAv45feASwFGRSYXFdssUu706y8Atz99crYlu+XP9VRSHM3JwbI5y9Sd+I1tpcWGZHhByCc06eP1XfvgpkV5OboULmeWaBBuBBVvY+oraAj4ANz5a0N/s2r9LC3C3kOgaUSiUmde3vZOKGHk5yOsY7Fz/8GFBzAfJplz2QUGr</vt:lpwstr>
  </property>
  <property fmtid="{D5CDD505-2E9C-101B-9397-08002B2CF9AE}" pid="38" name="x1ye=40">
    <vt:lpwstr>/afe5lnJiIqfd8WAFZJKmfsO41VUdYNgH/PnDZ+ZRU78sX2AnEvQ99eJbg96C16m7JPs4tIXik7Y/Y4w1RCYJZK/NJgh5Kib1Pp5rNX2Wi1w1Xlo/G0HRUgxcKuDfk5pEqn+HdJYAwRrFzMVj8zAcS20tqW6HRYKpz/6Z0uv+iMM3/8ZxAX2jOtLODgiXq+wosgzWWCwW1J61awT2qmgbi7EMOTv01WSjgRvfVH0vneBKa5p4Q49S+oMUIq4Tch</vt:lpwstr>
  </property>
  <property fmtid="{D5CDD505-2E9C-101B-9397-08002B2CF9AE}" pid="39" name="x1ye=41">
    <vt:lpwstr>lefIKT/Ed5RjtujRvZZGnE/U36wjC7jdBdbZ/KCNp4d1BY5eN5vZ2bblzJPbXmiPJkPWV7NkICDkumYpxoyXvJbZ8fuq8CkDLwAggMUqq9lVIWeYfBmkUjh6grpZ9AwnB8YDRCGKYysOwQf+MoC0YxaBS1tjYXrViYuX0iDgyEf8BypO+0TdXzQJqMDJpHknnrvb+GVk2k+OwCfzefL6gF48wAGesQ55hUiOzEAkR5SMCD3d65c5GtEj2yHHSyK</vt:lpwstr>
  </property>
  <property fmtid="{D5CDD505-2E9C-101B-9397-08002B2CF9AE}" pid="40" name="x1ye=42">
    <vt:lpwstr>MZlOqtHuYsNQtDm9dNQ5LF63OztBk0ic9tQMKSzRjKe70nEVAUTCRXOGyoxYcChr0ABHnmgc4s3wD43AXZYn3c10YS3XY+/bwKRq7GUJtIEhM6oCj657wDcJ15lFOzyfXpKHU+zy9iQ0nV010T4CLVN0FUWPdhTygea3JzZEa5ccxfLPeu+VBimT3gVl9DnNn437FGoBmgJLxhyjtg8d1hrXA6/O0QbwKNu/yr8C+ErqCsZCh06gujNi30ThTQo</vt:lpwstr>
  </property>
  <property fmtid="{D5CDD505-2E9C-101B-9397-08002B2CF9AE}" pid="41" name="x1ye=43">
    <vt:lpwstr>jwDROvK3IKDxc74LIxEMzgbzlKi6EIz0T9stpDtnCpD4Juqs1vEzcZnKKxb3i+3TAFlbTMSzgts4wvPURJDMnj9uoukUU/74UF0XKgIDeuhBf8EbC/plGkF2+K3eRrdyEbJZTtMgB/zEBLmjuXNHqlR5fxzqoH94V3w5BMSLPBFU/m5sxU31ANBNB8OPw1v3l+7F3ZUkkMLQ0Np8tON/OW1hyRWYz8/jEXtiillaH83TqFXf+LqfUHG3MPTZek3</vt:lpwstr>
  </property>
  <property fmtid="{D5CDD505-2E9C-101B-9397-08002B2CF9AE}" pid="42" name="x1ye=44">
    <vt:lpwstr>dadIPV3KzGBfVvMJ5sSooCderO8H0uGbsL7ma+GL2kGDjhIKpjIqkrmfX19ptP5mhm9FwFEU6y/083z7FX9mxEibNK5cdoYBT7JFhhQYAWI8/R4RbBe1lQMbMTdstYibRSbTnum6hPzJ8S671JJzJJTwMTFkgujPk4cP6x44yBOq2ttwwkCqWKNAdHL1f3U3tUiWUce6vK6Om1OxcPBa63zeEfZbeirLbWuWRqM6E5/XRy88ovcC8qc69pS7Cnb</vt:lpwstr>
  </property>
  <property fmtid="{D5CDD505-2E9C-101B-9397-08002B2CF9AE}" pid="43" name="x1ye=45">
    <vt:lpwstr>Il+6U5wHY/yp0ll8ii+drmt4CbKSmK7hzr5OB6IdJ6sAq26/zMozFymq/Ik3WaH98iJQgInkRy6Yw5veOZ/oKJImKwTsiMYNS8RWv+u+r2bZT7e7b3Q5y1fVop8E6UoezvcRJru+ABv2OHlYzJR+qeQVJ+X+fjnaBBTh8lQgYjwesXdsdDu7EXdOF7RGf/KktdRnBKWJ3LcOiDayTjCf7y+oCUw4bLyPt6z2WL1xDC8jJ89BUC5PC08JaUKJnWt</vt:lpwstr>
  </property>
  <property fmtid="{D5CDD505-2E9C-101B-9397-08002B2CF9AE}" pid="44" name="x1ye=46">
    <vt:lpwstr>4/nfLBTi7O59Srm8eXBYigbQBSX59PdVWpcOwmasfLN2ODDcdVkww30URpgjcuzi86mIAWV7WgmPcBrqCRYqjBSwX2lAWwm/+DXlWGI80pfweNPgTd67pGm4ptbnLyBj944E9z49WstNWA99JlTEa+w0eelk6BtKhVnNc6k3FAjMVewRg2cnLTmTHv6n7lRcid+2vtPZal5ev9h3D2qrW3KRWaGV/HiisIrMZJtm+CFb1RTIjMrYs7GBHVuZin9</vt:lpwstr>
  </property>
  <property fmtid="{D5CDD505-2E9C-101B-9397-08002B2CF9AE}" pid="45" name="x1ye=47">
    <vt:lpwstr>Re3H+P9zd4Fu2VhYWW3dinJGnKkfkPkngJqmu2PmdeFtextxX01e40gLLi05LIk3ZKz/8u5nSFBkKqPhv9hidZfphaQRf9zfrND3Wfj1hPE9DGOIYzRXvr4Y4FFTtyk+qIEHNeS9qtkPMYT2f50Kc5ejwROacpdilR2detkbZo6pRFwL/qwQE0Kf4sVC527wUYUtgUWYWSYgSke/YvziBwPzEOB8LC+CzrGl6AF9Oslya6NKP/c3/d+FMvXAVd0</vt:lpwstr>
  </property>
  <property fmtid="{D5CDD505-2E9C-101B-9397-08002B2CF9AE}" pid="46" name="x1ye=48">
    <vt:lpwstr>H2KOdFCn32vONg78Hp5mPTPOkXeEgCXvjmzVWYniKT8HvJ6XoXX9oVRceht+ZA6gJVrhnV0jQNokScjZwxxdyBNXfi7bEYKSkD1KiKWR9U90KUSDdPxrMkl23YcMHc/6qQH1t4i/5EOqg68wMewolo2Nz4gIBhdwJw0U0zvIRbYb0cPs1MI6h0lVQtJ29zXQbqTXjkY+JO1CC8IzVC27EKh98BQjCBfOjfjXGGzxXdmDJucyn52l9NYamAEx9nn</vt:lpwstr>
  </property>
  <property fmtid="{D5CDD505-2E9C-101B-9397-08002B2CF9AE}" pid="47" name="x1ye=49">
    <vt:lpwstr>pfCJ/Z4hV8aq68ptJRXLiT75Ik4vTkdc4vlXqbbdBxnsQwzH/Y6RGpjbJr2VK8iA0WcrKdk6OPmoniG69CEQahVZ3ON0G5HCQWH9qxXVMsS1LIV7rcUSt7tAOcUdpx9EphYRUUHdeuc4J99cSa5Nev/Srkw8UjGWKJRZOD5SZdghA2joa1Ig+Q+THcQNsOCWDz8g9DR+AsPRJ8Z6/4ddJo1KJHJC8E/xZdvEvjas82NUrppOOYdcFQV3IT+ThWQ</vt:lpwstr>
  </property>
  <property fmtid="{D5CDD505-2E9C-101B-9397-08002B2CF9AE}" pid="48" name="x1ye=5">
    <vt:lpwstr>D7P9OEH6onrgLPJ/3zIqeF6HTk6BK/1N/F3q5S3EGTO4cFHc5wEE2OljEuN0z7fP7tN3TjbPIJd2jyjFSoWgOr0inPMnYX5oP+VS4Gcz7k7WKLE9yXu6WELnc68pr7x9KayT2TTuplGHXum7hNdZfmmsKrG6wovZx9bmwYFvgtOEyKEyOb3l8OOv41W5+uvCe0/rBjiU/e89RWFaDEK9eoybMyJO5wXDnwmaeJIhviNdAxTONyQRgD7LKdgXi8c</vt:lpwstr>
  </property>
  <property fmtid="{D5CDD505-2E9C-101B-9397-08002B2CF9AE}" pid="49" name="x1ye=50">
    <vt:lpwstr>46R+Hrj236PrkgFDQpqMVuaLEpYbiRA0QTeDpAkjnj5tOq6UtWdmvivxD+i+49APPflb4/1sAyw3wWzR1aOTrsgOmWSbH1SPlj5MvAT+a2Shom79WVO1qxTGqnpzzEZAZ84Jk4egcNOVfxjOFJPB3RuiRkEPcvjGvmhf81CWmRU1n60nGt3pXMpIJ5R6MpmvA3Q1zYshNDVz2/fSiIL+fVV5ndVTtT13UiZsXbwUA3STkRI81b14qHSh7VSKFeE</vt:lpwstr>
  </property>
  <property fmtid="{D5CDD505-2E9C-101B-9397-08002B2CF9AE}" pid="50" name="x1ye=51">
    <vt:lpwstr>n86wcfcj4mufKnluVkByUcwfuQ68c+F9i3Ug7kkdlqUca3X6Qbw2UImXHVGVxj0z9nZp/DiBfu85ewFecp4zihfxX2pP6D9LW1RShy7MqpPo58Nc4QQWfZJZ/4HngNAtiV443omROcX+LLuYzsjlm6dKuKA7iTB/IpRNB73j7kg4YH5W7dc6A2ZP1SujkhhuGFVqtMtJXvXEpN/yNaFAzhDjduckG79Ed07HZg+e3+8YxLfWrBvVsEPq+qbvXwP</vt:lpwstr>
  </property>
  <property fmtid="{D5CDD505-2E9C-101B-9397-08002B2CF9AE}" pid="51" name="x1ye=52">
    <vt:lpwstr>6yHBWuobdejccshZj2HHF90bG7obegHx/uQzwWLZnxa8PE+lfWM6DjqrhLx6Mn1jOH4aKgSdkjfOz0w1pjQAuWFox3xjG4Hfd/njUPs5C3fiK6HW2ociX2JpnG4VuxlUAEV4kikSECslBY75ncBPn0VM5yj3REAyzGNv4e1QBi5odmUXXSmzPMQ4+4SUqxq+zvJwg+++smOyYS/Wr7ByTbuZB2ksQoyqK6rZHv4Emh+cWFaVIzwGc5WiP754Hin</vt:lpwstr>
  </property>
  <property fmtid="{D5CDD505-2E9C-101B-9397-08002B2CF9AE}" pid="52" name="x1ye=53">
    <vt:lpwstr>lVsb884hXLy/AFkbK+6HCmvvukjISdS/En01Md8Qk9FJhU9n8iudEPdfax3bvY4MI6T0OrFsqPy7tLJAoP2SRdiwqnJwYXhEtEdr+NL24TSqYIeF2dTfqHjMEJHO3OfpqemjjyFoAHSfn06Cd3w50dp4GuGYxvx1tWFumfUgQxx3NvqP/hEJLcn2JfdWl9sWc6/m97BfWmu/e6puYQmVqVWyt3pwVJUVQIhdA3LZyjj5nB3d6fV/9jkmoXJZZVY</vt:lpwstr>
  </property>
  <property fmtid="{D5CDD505-2E9C-101B-9397-08002B2CF9AE}" pid="53" name="x1ye=54">
    <vt:lpwstr>cZ1mwsjIjrc4+tUkdgnXNn0kgChQItAY4PHZVNB52Ye1/G+uPf45QfKaVWPwfXSLOpKCQsXk8/+SOJYkm4KgQZ+SyZA27sNNt/79PS53eM22thtLJ7VIDC4JpI1a/3kC409NLxGbt7WJGS4j06UGNp1tUwONl/zbTArM751VzPnCBAq8/pgwjYqLGocsunkLYbNKlYh0bN8xPMSEE01e+twAOHcyy2QHGgjjUBJaL99MAQ/NHwUFXcXK23rTdeN</vt:lpwstr>
  </property>
  <property fmtid="{D5CDD505-2E9C-101B-9397-08002B2CF9AE}" pid="54" name="x1ye=55">
    <vt:lpwstr>NS22hFhx6PsLYFe0BST0sUKGzw6HL/Pn6/YQx9ht4bQ/OofF3bnnBZBYXIY7OHEhDZcF76Qr5RYML1W/SSsdgwccAXWJ2/5y3n+YbHo2qCPT6/9dn47GLsAH9QX4D5SoqRvxsHINHa80gko1Fg8tJgIoooiGa0mgTnclyjgntyAqTfPft11RVX9nfMU2hHUu+enEVmDoxX7023w3MizNGZeryLCp+7WMTQT5+UJcykMEHG2aBW9WnQJfp1guy8Y</vt:lpwstr>
  </property>
  <property fmtid="{D5CDD505-2E9C-101B-9397-08002B2CF9AE}" pid="55" name="x1ye=56">
    <vt:lpwstr>jxs6W29nJzlgUyTgJ8J/RMaKTi8RZxvFPCB+I/QlTZmVYgBzQCQ5hchJLG8fYUUNdPo1bJ4sK1K2PsDET/Z7luiw5lab7DsF4711cg8rIM7PUagScMM53tuLDeQvxhx/pl/nZFLopH+JHIhlSz9WF0dOp8f1CsNC1ym9i3lyAjGG1OvlvjnVxJrWIH26Xfy3sl8+/iF7KJ6XurZ5slHIHaBl/w2ivOAUnJH+A0NoBgJk52wFebBWxWk18zei3NG</vt:lpwstr>
  </property>
  <property fmtid="{D5CDD505-2E9C-101B-9397-08002B2CF9AE}" pid="56" name="x1ye=57">
    <vt:lpwstr>Co4mjd1j9iIgTRmRde/zGwFZCI3/4Y9YHfx70/n1I1ho/48H0N98KIalpr8h02oBo0qnqY3VDgeijiEfaTm6kWmmFT3MeAttoUBzPV1b57QL/CBG2qyDDNKNY6FBje0mfw+W3NwH/nTobHgR8Co1ays+fgKg9rJ7VL77+pPXfH5kSxxfA/RexnDVFS8r9jNh3vJ3Drz/GhKhLcEI9xla4OeBcEoqZV5rmSFVFU/0Z/qJA+0ZS+6vYicIz+Xbxna</vt:lpwstr>
  </property>
  <property fmtid="{D5CDD505-2E9C-101B-9397-08002B2CF9AE}" pid="57" name="x1ye=58">
    <vt:lpwstr>xE3h9NQquIDlik8uafOiEVYEI14Ncz15Wr+EA7t4+Q+gQprrMGoe/+in0n5k1EqSKqYkgLkhsAu25Y2Xe1ikeLzKzyne6mZ6XSxSfohROPEC2qEgJTlMT2bBA8pOLbbBjGd12mQoh1qmsh/0OQyjmv5k/bPRqfAjvl782ULJjwFacrTrOUfz5EeTiiplXrtdbiS8GM8gkQMAKDt7z7l/YYUXtoZS22KUGrJHDHXsTyoiKWRDFs8t/7pIxNPvG6/</vt:lpwstr>
  </property>
  <property fmtid="{D5CDD505-2E9C-101B-9397-08002B2CF9AE}" pid="58" name="x1ye=59">
    <vt:lpwstr>JxuRW8Wmp9gjb/vFzyyG3+SoHIbx/Jhc2JKgkJNllsLUXf43+ohq9KZUACsKNMc4U4SjYcLK6tcALCjN7plvRiojp/lGppgn2pwCIF6PL1tNdae7wfJaj5G/WRuRKAOnj0JzOxzynlb7kXAE1CavcxE9jDQeIADgN8/ZzDkyjXp76ifq5br7sUdZcUoWZ55qajufhNBJPvnblH43SDVcFFBezwuoH+JObMcSQ2EwFiGFUEtRvo8I3zV4AuPuASe</vt:lpwstr>
  </property>
  <property fmtid="{D5CDD505-2E9C-101B-9397-08002B2CF9AE}" pid="59" name="x1ye=6">
    <vt:lpwstr>cHaUVDmBCHQ17+QC6P/QCyLQrrPKD3oQYm1uSQH+P1vd7kK0jaDi6/eTzqTZv4HTCD1KlGb/MyW56dVA/hNNjucCKHF+GfNmiSxh+KLbmfFbdaYolRQv8cCTw/CHpX9N4W2j98LcfJNCN4ZMkOueBqz5u6vDhr5rzhIq/6S+LvE7at/JAq/e+GpzCzoaSCLvOyN/GD0cy8h/Dsf09rRsjUJWRfLW1D/LbT4w/NBPsLuyfngEaV3FHDO3+0UvgMJ</vt:lpwstr>
  </property>
  <property fmtid="{D5CDD505-2E9C-101B-9397-08002B2CF9AE}" pid="60" name="x1ye=60">
    <vt:lpwstr>C+DcL0h4c6GardgK4K9NjKzZUhHU2JNrMS2g65dURyFGiLF9pgDn+EaUIA86XV6EIiBaQAHC5fvUFiaxhdTOZo3weP+l6wA7AAN1w9bp+370dNSnXIjRl6T7q8deOX3wl2BrS2QQy88ho4Qbuhs0xmYgkn4W5nBwoHsRqP4zuoiTpmM0+JDbXGOzAAEOfoBQqHpfpFtTieH+1D7GClnrIKSCIOUuDm6yubIUPUTbDUTI5kedBDU2u09/FnOyyCi</vt:lpwstr>
  </property>
  <property fmtid="{D5CDD505-2E9C-101B-9397-08002B2CF9AE}" pid="61" name="x1ye=61">
    <vt:lpwstr>dBcefwHTDnzpAPI0yqsLwmNbYircQUdDlZblYj8HUhRB5TkI9twADLP3xUuGRsVOix7Cmf+OrQiiC/9xIQwntjRzNmV0p7fDLOXzJ90W0vr6YFBXOaN0fjCV/zP/NBXQntCH2qOk21PXQtg+C97ozN7nPtHvXZRkuNIZets1JGMgI8IvnP7+vtoGkSihK7LGWURQ8Fw1KwBgdiOc2nCcPulawcP/n1eRPlDM6p+4sZGDArPDej/Gy/UTVSlQVOO</vt:lpwstr>
  </property>
  <property fmtid="{D5CDD505-2E9C-101B-9397-08002B2CF9AE}" pid="62" name="x1ye=62">
    <vt:lpwstr>kJBlW6PDNQcCoG6y1fNi/M+7yNfqJfmHSapgD3f/8DjoN3pkw9AAA=</vt:lpwstr>
  </property>
  <property fmtid="{D5CDD505-2E9C-101B-9397-08002B2CF9AE}" pid="63" name="x1ye=7">
    <vt:lpwstr>QL0hcVWY3YQVUyrMmpUAK+tbFZDCR2CyozEp9HyibgLUP7G/UyF+sN85JFGMOI6/cLldQniNUBwoqF2YfTaDf5NsigrhRPu/TSlPpTmLQDw1R7eOB33mCw1uys5HJN6L3XQFt8TjjjAhDWNFhoqJxTrAv+w1qif+QJ5pRZWQxLGyT4Adl3zfBtWfkPkXiyxEbwJ0B6/URbTdjUDRj3vnIxcgOoKf2ocLlwnpuyvJZs+JaoR/gQRm3tUZWJ557w0</vt:lpwstr>
  </property>
  <property fmtid="{D5CDD505-2E9C-101B-9397-08002B2CF9AE}" pid="64" name="x1ye=8">
    <vt:lpwstr>6d/nFlctOWLPvA1a6M3acAVl4jHsqf3G16NczEEQRfKftn8ZZ1/z7upOb3KYXRgAQZzoiVe4gNiInYDb3P210dV3sBv1jh4CbWzDvo+2ip1FZUpOd5pBE3f9DvuS/nxedoBh8MeESNd15gmc/0Zo9HEtpIE2Inku6G5lCnMoceG3bj+9vsEGjdJiFDDRqbuxc8ldrw1sCEmvEw8EVrCp2cSx5r/HTNK1h5FNVBnyDHvM0NVBhYYMJClG0uouodE</vt:lpwstr>
  </property>
  <property fmtid="{D5CDD505-2E9C-101B-9397-08002B2CF9AE}" pid="65" name="x1ye=9">
    <vt:lpwstr>wDBdq7f0R8rone/zyAhk6XmnNVIzCfo+wai4YHf4a0MLEPkoyRt6aY8tChU//6CUOxzgabG+A0Py+4UUkfVGqSpMkjoyskFKGlIE6JvRhkk8aBDdnUVZxBzccaMi4Iyyc/7bfxAZ3PMDLR9rXZQ07ckxAQG2txa4QqzPCqc7bp17SbvIbxJB+OJd1O5HQKmDObRk/WF1sWJ8FEc93d2Rhwr1/JGcPBH7aBXI4mB6qnheU8Wh6W2IVSQOoZTovnw</vt:lpwstr>
  </property>
</Properties>
</file>